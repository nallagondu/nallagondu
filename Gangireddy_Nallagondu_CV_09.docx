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skn-mls1top-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910"/>
        <w:gridCol w:w="8491"/>
      </w:tblGrid>
      <w:tr w:rsidR="00F278B7" w14:paraId="420096FE" w14:textId="77777777" w:rsidTr="00026645">
        <w:trPr>
          <w:trHeight w:val="11693"/>
          <w:tblCellSpacing w:w="0" w:type="dxa"/>
        </w:trPr>
        <w:tc>
          <w:tcPr>
            <w:tcW w:w="2910" w:type="dxa"/>
            <w:tcMar>
              <w:top w:w="200" w:type="dxa"/>
              <w:left w:w="0" w:type="dxa"/>
              <w:bottom w:w="200" w:type="dxa"/>
              <w:right w:w="0" w:type="dxa"/>
            </w:tcMar>
            <w:hideMark/>
          </w:tcPr>
          <w:p w14:paraId="00060582" w14:textId="77777777" w:rsidR="00F278B7" w:rsidRPr="00A319D7" w:rsidRDefault="00F278B7">
            <w:pPr>
              <w:pStyle w:val="div"/>
              <w:pBdr>
                <w:bottom w:val="none" w:sz="0" w:space="10" w:color="auto"/>
              </w:pBdr>
              <w:spacing w:line="400" w:lineRule="exac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18"/>
                <w:szCs w:val="18"/>
                <w:lang w:val="en-IN"/>
              </w:rPr>
            </w:pPr>
          </w:p>
          <w:p w14:paraId="020DEE06" w14:textId="430FF672" w:rsidR="00F278B7" w:rsidRDefault="004E3D3F">
            <w:pPr>
              <w:pStyle w:val="skn-mls1prfl-picfield"/>
              <w:spacing w:line="2220" w:lineRule="exac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0" allowOverlap="1" wp14:anchorId="356BFEA0" wp14:editId="7D18FF88">
                  <wp:simplePos x="0" y="0"/>
                  <wp:positionH relativeFrom="page">
                    <wp:posOffset>317500</wp:posOffset>
                  </wp:positionH>
                  <wp:positionV relativeFrom="page">
                    <wp:posOffset>635000</wp:posOffset>
                  </wp:positionV>
                  <wp:extent cx="1409700" cy="1409700"/>
                  <wp:effectExtent l="114300" t="114300" r="95250" b="95250"/>
                  <wp:wrapNone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016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710C95" w14:textId="77777777" w:rsidR="00F278B7" w:rsidRDefault="00000000">
            <w:pPr>
              <w:pStyle w:val="skn-mls1sectiontitle"/>
              <w:pBdr>
                <w:left w:val="none" w:sz="0" w:space="25" w:color="auto"/>
              </w:pBdr>
              <w:spacing w:before="400" w:after="200"/>
              <w:ind w:left="500"/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  <w:t>Contact</w:t>
            </w:r>
          </w:p>
          <w:p w14:paraId="7945CAD2" w14:textId="77777777" w:rsidR="00F278B7" w:rsidRDefault="00000000">
            <w:pPr>
              <w:pStyle w:val="skn-mls1addressdiv"/>
              <w:spacing w:after="100" w:line="300" w:lineRule="atLeast"/>
              <w:ind w:left="500"/>
              <w:rPr>
                <w:rStyle w:val="span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+91-8660806866</w:t>
            </w:r>
          </w:p>
          <w:p w14:paraId="53B12D3C" w14:textId="46E0205A" w:rsidR="005C3401" w:rsidRDefault="005C3401" w:rsidP="005C3401">
            <w:pPr>
              <w:pStyle w:val="skn-mls1addressdiv"/>
              <w:pBdr>
                <w:left w:val="none" w:sz="0" w:space="25" w:color="auto"/>
              </w:pBdr>
              <w:spacing w:after="100" w:line="3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pan"/>
                <w:rFonts w:eastAsia="Frank Ruhl Libre"/>
              </w:rPr>
              <w:t>+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91-9030388877</w:t>
            </w:r>
          </w:p>
          <w:p w14:paraId="0582DBFE" w14:textId="77777777" w:rsidR="00F278B7" w:rsidRPr="004E3D3F" w:rsidRDefault="00000000">
            <w:pPr>
              <w:pStyle w:val="skn-mls1addressdivnth-last-child1"/>
              <w:spacing w:line="3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16"/>
                <w:szCs w:val="16"/>
              </w:rPr>
            </w:pPr>
            <w:r w:rsidRPr="004E3D3F">
              <w:rPr>
                <w:rStyle w:val="span"/>
                <w:rFonts w:ascii="Frank Ruhl Libre" w:eastAsia="Frank Ruhl Libre" w:hAnsi="Frank Ruhl Libre" w:cs="Frank Ruhl Libre"/>
                <w:color w:val="000000"/>
                <w:sz w:val="16"/>
                <w:szCs w:val="16"/>
              </w:rPr>
              <w:t>gnreddy.nallagondu@gmail.com</w:t>
            </w:r>
          </w:p>
          <w:p w14:paraId="537AAC1B" w14:textId="069D685A" w:rsidR="00A319D7" w:rsidRDefault="00000000" w:rsidP="00A319D7">
            <w:pPr>
              <w:pStyle w:val="skn-mls1sectiontitle"/>
              <w:pBdr>
                <w:left w:val="none" w:sz="0" w:space="25" w:color="auto"/>
              </w:pBdr>
              <w:spacing w:before="400" w:after="200"/>
              <w:ind w:left="500"/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  <w:t>Skills</w:t>
            </w:r>
          </w:p>
          <w:p w14:paraId="05BAAD56" w14:textId="1241311C" w:rsidR="005A76B3" w:rsidRDefault="005A76B3">
            <w:pPr>
              <w:pStyle w:val="skn-mls1li"/>
              <w:numPr>
                <w:ilvl w:val="0"/>
                <w:numId w:val="1"/>
              </w:numPr>
              <w:pBdr>
                <w:left w:val="none" w:sz="0" w:space="25" w:color="auto"/>
              </w:pBd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Data Analysis using Tableau</w:t>
            </w:r>
            <w:r w:rsidR="00D84E22"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 with AWS RDS</w:t>
            </w:r>
          </w:p>
          <w:p w14:paraId="50523D51" w14:textId="01476825" w:rsidR="00AE6AF1" w:rsidRDefault="00AC6BAA">
            <w:pPr>
              <w:pStyle w:val="skn-mls1li"/>
              <w:numPr>
                <w:ilvl w:val="0"/>
                <w:numId w:val="1"/>
              </w:numPr>
              <w:pBdr>
                <w:left w:val="none" w:sz="0" w:space="25" w:color="auto"/>
              </w:pBd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Transformers (</w:t>
            </w:r>
            <w:r w:rsidR="00AE6AF1"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GPT,BERT,DALL.E) </w:t>
            </w:r>
          </w:p>
          <w:p w14:paraId="466E4EBE" w14:textId="7C33CBBB" w:rsidR="006073EB" w:rsidRDefault="006073EB">
            <w:pPr>
              <w:pStyle w:val="skn-mls1li"/>
              <w:numPr>
                <w:ilvl w:val="0"/>
                <w:numId w:val="1"/>
              </w:numPr>
              <w:pBdr>
                <w:left w:val="none" w:sz="0" w:space="25" w:color="auto"/>
              </w:pBd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Operation generative AI on Vertex Ai Using </w:t>
            </w:r>
            <w:proofErr w:type="spellStart"/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MLOps</w:t>
            </w:r>
            <w:proofErr w:type="spellEnd"/>
          </w:p>
          <w:p w14:paraId="5A849E01" w14:textId="77777777" w:rsidR="00F278B7" w:rsidRDefault="00000000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Data collection and analysis</w:t>
            </w:r>
          </w:p>
          <w:p w14:paraId="2CAE8526" w14:textId="77777777" w:rsidR="00F278B7" w:rsidRDefault="00000000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Predictive modelling</w:t>
            </w:r>
          </w:p>
          <w:p w14:paraId="3E36D527" w14:textId="6B3ACA3F" w:rsidR="00F278B7" w:rsidRDefault="00000000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LLMOPS Automation and orchestration with pipelines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br/>
              <w:t xml:space="preserve">Lang </w:t>
            </w:r>
            <w:r w:rsidR="00826A8C"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chain, Llama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 Index </w:t>
            </w:r>
            <w:r w:rsidR="00826A8C"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Frameworks, Developing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 AI models in real-world </w:t>
            </w:r>
            <w:r w:rsidR="001B5432"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applications.</w:t>
            </w:r>
          </w:p>
          <w:p w14:paraId="589C048B" w14:textId="77777777" w:rsidR="00F278B7" w:rsidRDefault="00000000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Experience with natural language processing (NLP), decision trees, regression, and neural networks</w:t>
            </w:r>
          </w:p>
          <w:p w14:paraId="74673E5B" w14:textId="77777777" w:rsidR="00F278B7" w:rsidRDefault="00000000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Expertise in data visualization using matplotlib, seaborn, and </w:t>
            </w:r>
            <w:r w:rsidR="00826A8C"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TensorFlow.</w:t>
            </w:r>
          </w:p>
          <w:p w14:paraId="37D01E8C" w14:textId="77777777" w:rsidR="00F278B7" w:rsidRDefault="00000000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Developing and growing team of ML/NLP 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lastRenderedPageBreak/>
              <w:t xml:space="preserve">engineers to support product </w:t>
            </w:r>
            <w:r w:rsidR="00826A8C"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needs.</w:t>
            </w:r>
          </w:p>
          <w:p w14:paraId="4040DB41" w14:textId="77777777" w:rsidR="006B4BFB" w:rsidRDefault="006B4BFB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</w:p>
          <w:p w14:paraId="4630B381" w14:textId="77777777" w:rsidR="00F278B7" w:rsidRDefault="00000000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Prompt Engineering</w:t>
            </w:r>
          </w:p>
          <w:p w14:paraId="5563431D" w14:textId="77777777" w:rsidR="00F278B7" w:rsidRDefault="00000000">
            <w:pPr>
              <w:pStyle w:val="skn-mls1li"/>
              <w:numPr>
                <w:ilvl w:val="0"/>
                <w:numId w:val="1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Building and evaluation (RAG),</w:t>
            </w:r>
          </w:p>
          <w:p w14:paraId="5C1294E9" w14:textId="77777777" w:rsidR="00F278B7" w:rsidRDefault="00000000">
            <w:pPr>
              <w:pStyle w:val="skn-mls1left-boxskillskillpaddingcell"/>
              <w:spacing w:line="20" w:lineRule="exac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Cambria" w:eastAsia="Frank Ruhl Libre" w:hAnsi="Cambria" w:cs="Cambria"/>
                <w:color w:val="000000"/>
              </w:rPr>
              <w:t> </w:t>
            </w:r>
          </w:p>
          <w:p w14:paraId="4FE7A5A1" w14:textId="77777777" w:rsidR="00F278B7" w:rsidRDefault="00000000">
            <w:pPr>
              <w:pStyle w:val="skn-mls1li"/>
              <w:numPr>
                <w:ilvl w:val="0"/>
                <w:numId w:val="2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RASA -Chatbot development</w:t>
            </w:r>
          </w:p>
          <w:p w14:paraId="04C9FC6A" w14:textId="6E7AEF7B" w:rsidR="00F278B7" w:rsidRDefault="00000000">
            <w:pPr>
              <w:pStyle w:val="skn-mls1li"/>
              <w:numPr>
                <w:ilvl w:val="0"/>
                <w:numId w:val="2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Experience with front-end frameworks and libraries (e.g., React,</w:t>
            </w:r>
            <w:r w:rsidR="00295DF4"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flask,</w:t>
            </w:r>
            <w:r w:rsidR="00295DF4"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 Streamlet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, Django)</w:t>
            </w:r>
          </w:p>
          <w:p w14:paraId="53E529B3" w14:textId="77777777" w:rsidR="00F278B7" w:rsidRDefault="00000000">
            <w:pPr>
              <w:pStyle w:val="skn-mls1li"/>
              <w:numPr>
                <w:ilvl w:val="0"/>
                <w:numId w:val="2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Strong understanding of RESTful APIs and web services</w:t>
            </w:r>
          </w:p>
          <w:p w14:paraId="197DA4E7" w14:textId="77777777" w:rsidR="00F278B7" w:rsidRDefault="00000000">
            <w:pPr>
              <w:pStyle w:val="skn-mls1li"/>
              <w:numPr>
                <w:ilvl w:val="0"/>
                <w:numId w:val="2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Design and develop web applications, implement database models, and create interactive user interfaces</w:t>
            </w:r>
          </w:p>
          <w:p w14:paraId="042BE27A" w14:textId="77777777" w:rsidR="00F278B7" w:rsidRDefault="00000000">
            <w:pPr>
              <w:pStyle w:val="skn-mls1li"/>
              <w:numPr>
                <w:ilvl w:val="0"/>
                <w:numId w:val="2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Proficiency in Python, Ansible, Shell script, and PowerShell for Windows</w:t>
            </w:r>
          </w:p>
          <w:p w14:paraId="229C0A69" w14:textId="77777777" w:rsidR="00F278B7" w:rsidRDefault="00000000">
            <w:pPr>
              <w:pStyle w:val="skn-mls1li"/>
              <w:numPr>
                <w:ilvl w:val="0"/>
                <w:numId w:val="2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Worked with different tools like Blade logic Server Automation, Blade Logic Network Automation tool, Splunk Observability,</w:t>
            </w:r>
          </w:p>
          <w:p w14:paraId="57481870" w14:textId="77777777" w:rsidR="00F278B7" w:rsidRDefault="00000000">
            <w:pPr>
              <w:pStyle w:val="skn-mls1li"/>
              <w:numPr>
                <w:ilvl w:val="0"/>
                <w:numId w:val="2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CI/CD Pipeline</w:t>
            </w:r>
          </w:p>
          <w:p w14:paraId="03DE66AB" w14:textId="661A4129" w:rsidR="00F278B7" w:rsidRDefault="00000000">
            <w:pPr>
              <w:pStyle w:val="skn-mls1li"/>
              <w:numPr>
                <w:ilvl w:val="0"/>
                <w:numId w:val="2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Docker, Kubernetes, OpenShift, and Serverless deployment</w:t>
            </w:r>
            <w:r w:rsidR="006B4BFB"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, Kubernetes on Bear Metal </w:t>
            </w:r>
          </w:p>
          <w:p w14:paraId="48048ED7" w14:textId="144C9339" w:rsidR="006073EB" w:rsidRDefault="006073EB">
            <w:pPr>
              <w:pStyle w:val="skn-mls1li"/>
              <w:numPr>
                <w:ilvl w:val="0"/>
                <w:numId w:val="2"/>
              </w:numPr>
              <w:spacing w:after="200" w:line="260" w:lineRule="atLeast"/>
              <w:ind w:left="700" w:hanging="192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Architect in PostgreSQL with Prometheus </w:t>
            </w:r>
            <w:r w:rsidR="006B4BFB"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&amp;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proofErr w:type="spellStart"/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>Parcona</w:t>
            </w:r>
            <w:proofErr w:type="spellEnd"/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 Monitoring </w:t>
            </w:r>
            <w:r w:rsidR="006B4BFB"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tools </w:t>
            </w:r>
          </w:p>
          <w:p w14:paraId="061569C5" w14:textId="77777777" w:rsidR="00F278B7" w:rsidRDefault="00000000">
            <w:pPr>
              <w:pStyle w:val="skn-mls1sectiontitle"/>
              <w:pBdr>
                <w:left w:val="none" w:sz="0" w:space="25" w:color="auto"/>
              </w:pBdr>
              <w:spacing w:before="400" w:after="200"/>
              <w:ind w:left="500"/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left-box"/>
                <w:rFonts w:ascii="Frank Ruhl Libre" w:eastAsia="Frank Ruhl Libre" w:hAnsi="Frank Ruhl Libre" w:cs="Frank Ruhl Libre"/>
                <w:b/>
                <w:bCs/>
                <w:color w:val="000000"/>
              </w:rPr>
              <w:t>Education</w:t>
            </w:r>
          </w:p>
          <w:p w14:paraId="7E874E27" w14:textId="77777777" w:rsidR="00F278B7" w:rsidRDefault="00000000">
            <w:pPr>
              <w:pStyle w:val="div"/>
              <w:pBdr>
                <w:left w:val="none" w:sz="0" w:space="25" w:color="auto"/>
              </w:pBdr>
              <w:spacing w:line="4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KUVEMPU University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</w:p>
          <w:p w14:paraId="27CE3916" w14:textId="77777777" w:rsidR="00F278B7" w:rsidRDefault="00000000">
            <w:pPr>
              <w:pStyle w:val="skn-mls1paddedline"/>
              <w:spacing w:line="4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proofErr w:type="spellStart"/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Shimoga</w:t>
            </w:r>
            <w:proofErr w:type="spellEnd"/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, KA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</w:p>
          <w:p w14:paraId="2D70D1D7" w14:textId="77777777" w:rsidR="00F278B7" w:rsidRDefault="00000000">
            <w:pPr>
              <w:pStyle w:val="skn-mls1paddedline"/>
              <w:spacing w:line="4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lastRenderedPageBreak/>
              <w:t>Master of Science</w:t>
            </w:r>
            <w:r>
              <w:rPr>
                <w:rStyle w:val="skn-mls1beforecolonspace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 xml:space="preserve">: </w:t>
            </w:r>
            <w:proofErr w:type="spellStart"/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PGDiploma</w:t>
            </w:r>
            <w:proofErr w:type="spellEnd"/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 xml:space="preserve"> in IT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</w:p>
          <w:p w14:paraId="5C2EFE92" w14:textId="77777777" w:rsidR="00F278B7" w:rsidRDefault="00000000">
            <w:pPr>
              <w:pStyle w:val="skn-mls1disp-blk"/>
              <w:spacing w:line="4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2012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</w:p>
          <w:p w14:paraId="3221516E" w14:textId="68254E64" w:rsidR="00F278B7" w:rsidRDefault="00000000">
            <w:pPr>
              <w:pStyle w:val="skn-mls1edu-secli"/>
              <w:numPr>
                <w:ilvl w:val="0"/>
                <w:numId w:val="3"/>
              </w:numPr>
              <w:spacing w:line="400" w:lineRule="atLeast"/>
              <w:ind w:left="700" w:hanging="192"/>
              <w:rPr>
                <w:rStyle w:val="span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Post Graduate Diploma in IT</w:t>
            </w:r>
            <w:r w:rsidR="006073EB"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-2024</w:t>
            </w:r>
          </w:p>
          <w:p w14:paraId="433DB550" w14:textId="7A3D3F0C" w:rsidR="00F278B7" w:rsidRDefault="00000000">
            <w:pPr>
              <w:pStyle w:val="div"/>
              <w:pBdr>
                <w:top w:val="none" w:sz="0" w:space="10" w:color="auto"/>
                <w:left w:val="none" w:sz="0" w:space="25" w:color="auto"/>
              </w:pBdr>
              <w:spacing w:line="4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 xml:space="preserve">SV </w:t>
            </w:r>
            <w:proofErr w:type="gramStart"/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University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 w:rsidR="006073EB"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>:</w:t>
            </w:r>
            <w:proofErr w:type="gramEnd"/>
          </w:p>
          <w:p w14:paraId="08946484" w14:textId="2E766348" w:rsidR="00F278B7" w:rsidRDefault="00000000">
            <w:pPr>
              <w:pStyle w:val="skn-mls1paddedline"/>
              <w:spacing w:line="4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Bachelor of Science</w:t>
            </w:r>
            <w:r>
              <w:rPr>
                <w:rStyle w:val="skn-mls1beforecolonspace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 xml:space="preserve">: BSC-Statistics and </w:t>
            </w:r>
            <w:r w:rsidR="00FB1960"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 xml:space="preserve">computer, </w:t>
            </w:r>
            <w:r w:rsidR="006073EB"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math’s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</w:p>
          <w:p w14:paraId="3FE0CD1B" w14:textId="77777777" w:rsidR="00F278B7" w:rsidRDefault="00000000">
            <w:pPr>
              <w:pStyle w:val="skn-mls1disp-blk"/>
              <w:spacing w:line="400" w:lineRule="atLeast"/>
              <w:ind w:left="500"/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2001</w:t>
            </w:r>
            <w:r>
              <w:rPr>
                <w:rStyle w:val="skn-mls1left-box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</w:p>
          <w:p w14:paraId="0506CDA2" w14:textId="77777777" w:rsidR="00F278B7" w:rsidRDefault="00000000">
            <w:pPr>
              <w:pStyle w:val="skn-mls1left-boxParagraph"/>
              <w:spacing w:line="20" w:lineRule="atLeast"/>
              <w:textAlignment w:val="auto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color w:val="FFFFFF"/>
                <w:sz w:val="2"/>
              </w:rPr>
              <w:t>.</w:t>
            </w:r>
          </w:p>
        </w:tc>
        <w:tc>
          <w:tcPr>
            <w:tcW w:w="8491" w:type="dxa"/>
            <w:tcMar>
              <w:top w:w="200" w:type="dxa"/>
              <w:left w:w="0" w:type="dxa"/>
              <w:bottom w:w="200" w:type="dxa"/>
              <w:right w:w="500" w:type="dxa"/>
            </w:tcMar>
            <w:hideMark/>
          </w:tcPr>
          <w:p w14:paraId="710B8276" w14:textId="68AE03FF" w:rsidR="00F278B7" w:rsidRPr="00826A8C" w:rsidRDefault="005C3401" w:rsidP="00826A8C">
            <w:pPr>
              <w:pStyle w:val="skn-mls1name"/>
              <w:pBdr>
                <w:left w:val="none" w:sz="0" w:space="31" w:color="auto"/>
              </w:pBdr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32"/>
                <w:szCs w:val="32"/>
              </w:rPr>
            </w:pPr>
            <w:r>
              <w:rPr>
                <w:rStyle w:val="skn-mls1fname"/>
                <w:rFonts w:ascii="Frank Ruhl Libre" w:eastAsia="Frank Ruhl Libre" w:hAnsi="Frank Ruhl Libre" w:cs="Frank Ruhl Libre"/>
                <w:sz w:val="32"/>
                <w:szCs w:val="32"/>
              </w:rPr>
              <w:lastRenderedPageBreak/>
              <w:t xml:space="preserve">                                         </w:t>
            </w:r>
            <w:proofErr w:type="gramStart"/>
            <w:r w:rsidRPr="00826A8C">
              <w:rPr>
                <w:rStyle w:val="skn-mls1fname"/>
                <w:rFonts w:ascii="Frank Ruhl Libre" w:eastAsia="Frank Ruhl Libre" w:hAnsi="Frank Ruhl Libre" w:cs="Frank Ruhl Libre"/>
                <w:sz w:val="32"/>
                <w:szCs w:val="32"/>
              </w:rPr>
              <w:t>Gangireddy</w:t>
            </w:r>
            <w:r w:rsidRPr="00826A8C"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32"/>
                <w:szCs w:val="32"/>
              </w:rPr>
              <w:t xml:space="preserve"> </w:t>
            </w: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32"/>
                <w:szCs w:val="32"/>
              </w:rPr>
              <w:t xml:space="preserve"> </w:t>
            </w:r>
            <w:r w:rsidRPr="00826A8C"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32"/>
                <w:szCs w:val="32"/>
              </w:rPr>
              <w:t>Nallagondu</w:t>
            </w:r>
            <w:proofErr w:type="gramEnd"/>
          </w:p>
          <w:p w14:paraId="6198D510" w14:textId="77777777" w:rsidR="00F278B7" w:rsidRDefault="00000000">
            <w:pPr>
              <w:spacing w:line="400" w:lineRule="exact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noProof/>
                <w:color w:val="000000"/>
                <w:sz w:val="18"/>
                <w:szCs w:val="18"/>
              </w:rPr>
              <w:drawing>
                <wp:anchor distT="0" distB="0" distL="114300" distR="114300" simplePos="0" relativeHeight="251659264" behindDoc="0" locked="0" layoutInCell="1" allowOverlap="1" wp14:anchorId="0B13FF25" wp14:editId="192FD8B4">
                  <wp:simplePos x="0" y="0"/>
                  <wp:positionH relativeFrom="page">
                    <wp:posOffset>-444500</wp:posOffset>
                  </wp:positionH>
                  <wp:positionV relativeFrom="page">
                    <wp:posOffset>-190500</wp:posOffset>
                  </wp:positionV>
                  <wp:extent cx="940435" cy="940963"/>
                  <wp:effectExtent l="0" t="0" r="0" b="0"/>
                  <wp:wrapNone/>
                  <wp:docPr id="100005" name="Picture 1000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435" cy="940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kn-mls1right-box"/>
                <w:rFonts w:ascii="Frank Ruhl Libre" w:eastAsia="Frank Ruhl Libre" w:hAnsi="Frank Ruhl Libre" w:cs="Frank Ruhl Libre"/>
                <w:noProof/>
                <w:color w:val="000000"/>
                <w:sz w:val="18"/>
                <w:szCs w:val="18"/>
              </w:rPr>
              <w:drawing>
                <wp:inline distT="0" distB="0" distL="0" distR="0" wp14:anchorId="5B9935F3" wp14:editId="1FB78CD6">
                  <wp:extent cx="5848116" cy="190998"/>
                  <wp:effectExtent l="0" t="0" r="0" b="0"/>
                  <wp:docPr id="100007" name="Picture 1000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116" cy="19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2ABBE" w14:textId="77777777" w:rsidR="00F278B7" w:rsidRDefault="00000000">
            <w:pPr>
              <w:pStyle w:val="skn-mls1sectiontitle"/>
              <w:pBdr>
                <w:left w:val="none" w:sz="0" w:space="31" w:color="auto"/>
              </w:pBdr>
              <w:spacing w:before="500" w:after="200"/>
              <w:ind w:left="100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  <w:t xml:space="preserve">Professional Certificates </w:t>
            </w:r>
          </w:p>
          <w:p w14:paraId="15F36534" w14:textId="77777777" w:rsidR="00F278B7" w:rsidRPr="00FA0286" w:rsidRDefault="00000000" w:rsidP="00FA0286">
            <w:pPr>
              <w:pStyle w:val="skn-mls1li"/>
              <w:numPr>
                <w:ilvl w:val="0"/>
                <w:numId w:val="10"/>
              </w:numPr>
              <w:pBdr>
                <w:left w:val="none" w:sz="0" w:space="31" w:color="auto"/>
              </w:pBdr>
              <w:spacing w:after="200" w:line="400" w:lineRule="atLeast"/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</w:pPr>
            <w:r w:rsidRPr="00FA0286">
              <w:rPr>
                <w:rStyle w:val="Strong1"/>
                <w:rFonts w:asciiTheme="majorEastAsia" w:eastAsiaTheme="majorEastAsia" w:hAnsiTheme="majorEastAsia" w:cs="Frank Ruhl Libre"/>
                <w:b/>
                <w:bCs/>
                <w:color w:val="000000"/>
                <w:sz w:val="21"/>
                <w:szCs w:val="21"/>
              </w:rPr>
              <w:t>Data Science - PG Diploma-NASSCOM and DATA Trained Institute</w:t>
            </w:r>
          </w:p>
          <w:p w14:paraId="357E32D0" w14:textId="77777777" w:rsidR="00F278B7" w:rsidRPr="00FA0286" w:rsidRDefault="00000000" w:rsidP="00FA0286">
            <w:pPr>
              <w:pStyle w:val="skn-mls1li"/>
              <w:numPr>
                <w:ilvl w:val="0"/>
                <w:numId w:val="10"/>
              </w:numPr>
              <w:spacing w:after="200" w:line="400" w:lineRule="atLeast"/>
              <w:rPr>
                <w:rStyle w:val="Strong1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</w:pPr>
            <w:r w:rsidRPr="00FA0286">
              <w:rPr>
                <w:rStyle w:val="Strong1"/>
                <w:rFonts w:asciiTheme="majorEastAsia" w:eastAsiaTheme="majorEastAsia" w:hAnsiTheme="majorEastAsia" w:cs="Frank Ruhl Libre"/>
                <w:b/>
                <w:bCs/>
                <w:color w:val="000000"/>
                <w:sz w:val="21"/>
                <w:szCs w:val="21"/>
              </w:rPr>
              <w:t>Deep Learning - Certified by Jain University</w:t>
            </w:r>
          </w:p>
          <w:p w14:paraId="4A2C4149" w14:textId="77777777" w:rsidR="00FA0286" w:rsidRPr="00FA0286" w:rsidRDefault="00FA0286" w:rsidP="00FA0286">
            <w:pPr>
              <w:pStyle w:val="skn-mls1li"/>
              <w:numPr>
                <w:ilvl w:val="0"/>
                <w:numId w:val="10"/>
              </w:numPr>
              <w:spacing w:after="200" w:line="400" w:lineRule="atLeast"/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</w:pPr>
            <w:r w:rsidRPr="00FA0286"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  <w:t xml:space="preserve">Advanced methods in Data science and </w:t>
            </w:r>
            <w:proofErr w:type="gramStart"/>
            <w:r w:rsidRPr="00FA0286"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  <w:t>Big</w:t>
            </w:r>
            <w:proofErr w:type="gramEnd"/>
            <w:r w:rsidRPr="00FA0286"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  <w:t xml:space="preserve"> data analytics </w:t>
            </w:r>
          </w:p>
          <w:p w14:paraId="457034DF" w14:textId="77777777" w:rsidR="00F278B7" w:rsidRPr="00FA0286" w:rsidRDefault="00000000" w:rsidP="00FA0286">
            <w:pPr>
              <w:pStyle w:val="skn-mls1li"/>
              <w:numPr>
                <w:ilvl w:val="0"/>
                <w:numId w:val="10"/>
              </w:numPr>
              <w:spacing w:after="200" w:line="400" w:lineRule="atLeast"/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</w:pPr>
            <w:r w:rsidRPr="00FA0286"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  <w:t>Google IT Automation with Python Professional Certificate</w:t>
            </w:r>
          </w:p>
          <w:p w14:paraId="7CA92AA5" w14:textId="77777777" w:rsidR="00F278B7" w:rsidRPr="00FA0286" w:rsidRDefault="00000000" w:rsidP="00FA0286">
            <w:pPr>
              <w:pStyle w:val="skn-mls1li"/>
              <w:numPr>
                <w:ilvl w:val="0"/>
                <w:numId w:val="10"/>
              </w:numPr>
              <w:spacing w:after="200" w:line="400" w:lineRule="atLeast"/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</w:pPr>
            <w:r w:rsidRPr="00FA0286"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  <w:t>Design Thinking and RCA</w:t>
            </w:r>
          </w:p>
          <w:p w14:paraId="00D601C4" w14:textId="77777777" w:rsidR="00F278B7" w:rsidRPr="00FA0286" w:rsidRDefault="00000000" w:rsidP="00FA0286">
            <w:pPr>
              <w:pStyle w:val="skn-mls1li"/>
              <w:numPr>
                <w:ilvl w:val="0"/>
                <w:numId w:val="10"/>
              </w:numPr>
              <w:spacing w:after="200" w:line="400" w:lineRule="atLeast"/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</w:pPr>
            <w:r w:rsidRPr="00FA0286"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  <w:t>Site Reliability Engineer - 22479495 (DevOps Institute)</w:t>
            </w:r>
          </w:p>
          <w:p w14:paraId="2D0E7F91" w14:textId="77777777" w:rsidR="00F278B7" w:rsidRPr="00FA0286" w:rsidRDefault="00000000" w:rsidP="00FA0286">
            <w:pPr>
              <w:pStyle w:val="skn-mls1li"/>
              <w:numPr>
                <w:ilvl w:val="0"/>
                <w:numId w:val="10"/>
              </w:numPr>
              <w:spacing w:after="200" w:line="400" w:lineRule="atLeast"/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</w:pPr>
            <w:r w:rsidRPr="00FA0286"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  <w:t>Red Hat OpenShift Certified - 150-034-445</w:t>
            </w:r>
          </w:p>
          <w:p w14:paraId="20409C78" w14:textId="77777777" w:rsidR="00F278B7" w:rsidRPr="00FA0286" w:rsidRDefault="00000000" w:rsidP="00FA0286">
            <w:pPr>
              <w:pStyle w:val="skn-mls1li"/>
              <w:numPr>
                <w:ilvl w:val="0"/>
                <w:numId w:val="10"/>
              </w:numPr>
              <w:spacing w:after="200" w:line="400" w:lineRule="atLeast"/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</w:pPr>
            <w:r w:rsidRPr="00FA0286"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  <w:t>RHCE 7 and OpenStack - 150-034-445</w:t>
            </w:r>
          </w:p>
          <w:p w14:paraId="69BF6ED0" w14:textId="77777777" w:rsidR="00F278B7" w:rsidRPr="00FA0286" w:rsidRDefault="00000000" w:rsidP="00FA0286">
            <w:pPr>
              <w:pStyle w:val="skn-mls1li"/>
              <w:numPr>
                <w:ilvl w:val="0"/>
                <w:numId w:val="10"/>
              </w:numPr>
              <w:spacing w:after="200" w:line="400" w:lineRule="atLeast"/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</w:pPr>
            <w:r w:rsidRPr="00FA0286">
              <w:rPr>
                <w:rStyle w:val="skn-mls1right-box"/>
                <w:rFonts w:asciiTheme="majorEastAsia" w:eastAsiaTheme="majorEastAsia" w:hAnsiTheme="majorEastAsia" w:cs="Frank Ruhl Libre"/>
                <w:color w:val="000000"/>
                <w:sz w:val="21"/>
                <w:szCs w:val="21"/>
              </w:rPr>
              <w:t>ITIL V3 - 5062398.20280375</w:t>
            </w:r>
          </w:p>
          <w:p w14:paraId="700B0122" w14:textId="77777777" w:rsidR="00F278B7" w:rsidRDefault="00000000">
            <w:pPr>
              <w:pStyle w:val="skn-mls1sectiontitle"/>
              <w:pBdr>
                <w:left w:val="none" w:sz="0" w:space="31" w:color="auto"/>
              </w:pBdr>
              <w:spacing w:before="400" w:after="200"/>
              <w:ind w:left="100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  <w:t>Summary</w:t>
            </w:r>
          </w:p>
          <w:p w14:paraId="71375628" w14:textId="77777777" w:rsidR="00F278B7" w:rsidRDefault="00000000" w:rsidP="00826A8C">
            <w:pPr>
              <w:pStyle w:val="p"/>
              <w:pBdr>
                <w:left w:val="none" w:sz="0" w:space="31" w:color="auto"/>
              </w:pBdr>
              <w:spacing w:line="400" w:lineRule="atLeast"/>
              <w:ind w:left="1000"/>
              <w:jc w:val="both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Self-driven and highly passionate individual with a background in Data Science and Artificial Intelligence (AI). With total 14 years of IT Experience over 5 years of experience in Data Science and AI, coupled with a strong foundation in development and developed a proactive approach to monitoring and maintaining platforms and applications management. Currently employed at Dell EMC since December 2018, Role focuses on Reliability and Monitoring </w:t>
            </w:r>
            <w:r w:rsidR="00826A8C"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tools,</w:t>
            </w: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AI/ML, and Generative AI processes and seeking a responsible position that encourages growth and allows to maximize both job satisfaction and career potential in AI/ML and Generative AI.</w:t>
            </w:r>
          </w:p>
          <w:p w14:paraId="72F13071" w14:textId="77777777" w:rsidR="00F278B7" w:rsidRDefault="00000000">
            <w:pPr>
              <w:pStyle w:val="p"/>
              <w:spacing w:line="400" w:lineRule="atLeast"/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Productive employee with proven track record of successful project management and producing quality outcomes through leadership and team motivation. Works with clients to determine requirements and provide excellent service.</w:t>
            </w:r>
          </w:p>
          <w:p w14:paraId="6D5688D4" w14:textId="77777777" w:rsidR="006073EB" w:rsidRDefault="006073EB">
            <w:pPr>
              <w:pStyle w:val="p"/>
              <w:spacing w:line="400" w:lineRule="atLeast"/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</w:p>
          <w:p w14:paraId="29DC5F41" w14:textId="77777777" w:rsidR="00F278B7" w:rsidRDefault="00000000">
            <w:pPr>
              <w:pStyle w:val="skn-mls1sectiontitle"/>
              <w:pBdr>
                <w:left w:val="none" w:sz="0" w:space="31" w:color="auto"/>
              </w:pBdr>
              <w:spacing w:before="400" w:after="200"/>
              <w:ind w:left="100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  <w:lastRenderedPageBreak/>
              <w:t>Experience</w:t>
            </w:r>
          </w:p>
          <w:p w14:paraId="063F125D" w14:textId="77777777" w:rsidR="00F278B7" w:rsidRDefault="00000000">
            <w:pPr>
              <w:pStyle w:val="skn-mls1txt-bold"/>
              <w:pBdr>
                <w:left w:val="none" w:sz="0" w:space="31" w:color="auto"/>
              </w:pBdr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</w:pP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  <w:t>Advisor - Data Science</w:t>
            </w:r>
          </w:p>
          <w:p w14:paraId="3CB033C8" w14:textId="77777777" w:rsidR="00F278B7" w:rsidRDefault="00000000">
            <w:pPr>
              <w:pStyle w:val="skn-mls1disp-blk"/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</w:pPr>
            <w:proofErr w:type="spellStart"/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DellEMC</w:t>
            </w:r>
            <w:proofErr w:type="spellEnd"/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Bangalore, IN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Dec 2018 - Current</w:t>
            </w:r>
          </w:p>
          <w:p w14:paraId="4EBF49C2" w14:textId="7D422A81" w:rsidR="00F278B7" w:rsidRDefault="00000000">
            <w:pPr>
              <w:pStyle w:val="p"/>
              <w:spacing w:line="400" w:lineRule="atLeast"/>
              <w:ind w:left="1000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Profound expertise in AI, ML, and Generative AI, including Large Language Models (LLM), and predictive modeling.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br/>
            </w:r>
            <w:r>
              <w:rPr>
                <w:rStyle w:val="Strong1"/>
                <w:rFonts w:ascii="Frank Ruhl Libre" w:eastAsia="Frank Ruhl Libre" w:hAnsi="Frank Ruhl Libre" w:cs="Frank Ruhl Libre"/>
                <w:b/>
                <w:bCs/>
                <w:color w:val="000000"/>
                <w:sz w:val="18"/>
                <w:szCs w:val="18"/>
              </w:rPr>
              <w:t>Designed and implemented multiple Gen-AI projects utilizing:</w:t>
            </w:r>
            <w:r>
              <w:rPr>
                <w:rStyle w:val="Strong1"/>
                <w:rFonts w:ascii="Frank Ruhl Libre" w:eastAsia="Frank Ruhl Libre" w:hAnsi="Frank Ruhl Libre" w:cs="Frank Ruhl Libre"/>
                <w:b/>
                <w:bCs/>
                <w:color w:val="000000"/>
                <w:sz w:val="18"/>
                <w:szCs w:val="18"/>
              </w:rPr>
              <w:br/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Azure OpenAI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br/>
            </w:r>
            <w:r w:rsidR="00826A8C"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Lang Chain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framework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br/>
            </w:r>
            <w:r>
              <w:rPr>
                <w:rStyle w:val="Strong1"/>
                <w:rFonts w:ascii="Frank Ruhl Libre" w:eastAsia="Frank Ruhl Libre" w:hAnsi="Frank Ruhl Libre" w:cs="Frank Ruhl Libre"/>
                <w:b/>
                <w:bCs/>
                <w:color w:val="000000"/>
                <w:sz w:val="18"/>
                <w:szCs w:val="18"/>
              </w:rPr>
              <w:t>Applications of Gen-AI projects include:</w:t>
            </w:r>
            <w:r>
              <w:rPr>
                <w:rStyle w:val="Strong1"/>
                <w:rFonts w:ascii="Frank Ruhl Libre" w:eastAsia="Frank Ruhl Libre" w:hAnsi="Frank Ruhl Libre" w:cs="Frank Ruhl Libre"/>
                <w:b/>
                <w:bCs/>
                <w:color w:val="000000"/>
                <w:sz w:val="18"/>
                <w:szCs w:val="18"/>
              </w:rPr>
              <w:br/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Text classification</w:t>
            </w:r>
            <w:r w:rsidR="00826A8C"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br/>
              <w:t>Translation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br/>
              <w:t>Summarization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br/>
              <w:t>Participated in patent submissions.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br/>
              <w:t>Contributed to automation design.</w:t>
            </w:r>
          </w:p>
          <w:p w14:paraId="685FDB9B" w14:textId="535EC863" w:rsidR="000B3E20" w:rsidRDefault="000B3E20">
            <w:pPr>
              <w:pStyle w:val="p"/>
              <w:spacing w:line="400" w:lineRule="atLeast"/>
              <w:ind w:left="1000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ML Model Pipeline and monitoring using Airflow and Docker/Kubernetes </w:t>
            </w:r>
          </w:p>
          <w:p w14:paraId="1B7D89F8" w14:textId="77777777" w:rsidR="00F278B7" w:rsidRDefault="00000000">
            <w:pPr>
              <w:pStyle w:val="skn-mls1txt-bold"/>
              <w:pBdr>
                <w:top w:val="none" w:sz="0" w:space="10" w:color="auto"/>
                <w:left w:val="none" w:sz="0" w:space="31" w:color="auto"/>
              </w:pBdr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</w:pP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  <w:t>SME Cloud (TSS)</w:t>
            </w:r>
          </w:p>
          <w:p w14:paraId="3A22B78D" w14:textId="77777777" w:rsidR="00F278B7" w:rsidRDefault="00000000">
            <w:pPr>
              <w:pStyle w:val="skn-mls1disp-blk"/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IBM India Ltd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Bangalore, IN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Feb 2017 - Dec 2018</w:t>
            </w:r>
          </w:p>
          <w:p w14:paraId="60E8687F" w14:textId="255FDDD5" w:rsidR="00F278B7" w:rsidRDefault="00000000" w:rsidP="004E3D3F">
            <w:pPr>
              <w:pStyle w:val="skn-mls1expr-secli"/>
              <w:spacing w:line="400" w:lineRule="atLeast"/>
              <w:ind w:left="1017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trong1"/>
                <w:rFonts w:ascii="Frank Ruhl Libre" w:eastAsia="Frank Ruhl Libre" w:hAnsi="Frank Ruhl Libre" w:cs="Frank Ruhl Libre"/>
                <w:b/>
                <w:bCs/>
                <w:color w:val="000000"/>
                <w:sz w:val="18"/>
                <w:szCs w:val="18"/>
              </w:rPr>
              <w:t>Expertise in Cloud Platforms and</w:t>
            </w:r>
            <w:r w:rsidR="00C62852">
              <w:rPr>
                <w:rStyle w:val="Strong1"/>
                <w:rFonts w:ascii="Frank Ruhl Libre" w:eastAsia="Frank Ruhl Libre" w:hAnsi="Frank Ruhl Libre" w:cs="Frank Ruhl Libre"/>
                <w:b/>
                <w:bCs/>
                <w:color w:val="000000"/>
                <w:sz w:val="18"/>
                <w:szCs w:val="18"/>
              </w:rPr>
              <w:t xml:space="preserve"> Automation</w:t>
            </w:r>
            <w:r>
              <w:rPr>
                <w:rStyle w:val="Strong1"/>
                <w:rFonts w:ascii="Frank Ruhl Libre" w:eastAsia="Frank Ruhl Libre" w:hAnsi="Frank Ruhl Libre" w:cs="Frank Ruhl Libre"/>
                <w:b/>
                <w:bCs/>
                <w:color w:val="000000"/>
                <w:sz w:val="18"/>
                <w:szCs w:val="18"/>
              </w:rPr>
              <w:t>:</w:t>
            </w:r>
            <w:r>
              <w:rPr>
                <w:rStyle w:val="Strong1"/>
                <w:rFonts w:ascii="Frank Ruhl Libre" w:eastAsia="Frank Ruhl Libre" w:hAnsi="Frank Ruhl Libre" w:cs="Frank Ruhl Libre"/>
                <w:b/>
                <w:bCs/>
                <w:color w:val="000000"/>
                <w:sz w:val="18"/>
                <w:szCs w:val="18"/>
              </w:rPr>
              <w:br/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Proficient in Ansible Playbooks and AWS with Terraform.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br/>
              <w:t>Utilized Ansible Scripts to provision Dev servers and Containers.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br/>
              <w:t>Expertise in Automation &amp; Configuration Management using Ansible.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br/>
              <w:t>Experienced in Continuous Integration and Continuous Delivery (CI/CD).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br/>
              <w:t>Skilled in AWS Cloud deployment and Migration.</w:t>
            </w:r>
          </w:p>
          <w:p w14:paraId="4EFDCCE4" w14:textId="77777777" w:rsidR="00F278B7" w:rsidRDefault="00000000">
            <w:pPr>
              <w:pStyle w:val="skn-mls1txt-bold"/>
              <w:pBdr>
                <w:top w:val="none" w:sz="0" w:space="10" w:color="auto"/>
                <w:left w:val="none" w:sz="0" w:space="31" w:color="auto"/>
              </w:pBdr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</w:pP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  <w:t xml:space="preserve">Associate IT Consultant - Unix Admin </w:t>
            </w:r>
            <w:r w:rsidR="00826A8C"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  <w:t>with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  <w:sz w:val="22"/>
                <w:szCs w:val="22"/>
              </w:rPr>
              <w:t xml:space="preserve"> VMware</w:t>
            </w:r>
          </w:p>
          <w:p w14:paraId="79AA3139" w14:textId="77777777" w:rsidR="00F278B7" w:rsidRDefault="00000000">
            <w:pPr>
              <w:pStyle w:val="skn-mls1disp-blk"/>
              <w:spacing w:line="400" w:lineRule="atLeast"/>
              <w:ind w:left="1000"/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ITC Infotech India Ltd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Bangalore, IN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|</w:t>
            </w:r>
            <w:r>
              <w:rPr>
                <w:rStyle w:val="singlecolumnspanpaddedlinenth-child1"/>
                <w:rFonts w:ascii="Frank Ruhl Libre" w:eastAsia="Frank Ruhl Libre" w:hAnsi="Frank Ruhl Libre" w:cs="Frank Ruhl Libre"/>
                <w:color w:val="000000"/>
              </w:rPr>
              <w:t xml:space="preserve"> </w:t>
            </w:r>
            <w:r>
              <w:rPr>
                <w:rStyle w:val="span"/>
                <w:rFonts w:ascii="Frank Ruhl Libre" w:eastAsia="Frank Ruhl Libre" w:hAnsi="Frank Ruhl Libre" w:cs="Frank Ruhl Libre"/>
                <w:color w:val="000000"/>
              </w:rPr>
              <w:t>Jul 2015 - Feb 2017</w:t>
            </w:r>
          </w:p>
          <w:p w14:paraId="112F5537" w14:textId="77777777" w:rsidR="00F278B7" w:rsidRDefault="00000000">
            <w:pPr>
              <w:pStyle w:val="skn-mls1expr-secli"/>
              <w:numPr>
                <w:ilvl w:val="0"/>
                <w:numId w:val="7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Played critical role in Unix administration and VMware management.</w:t>
            </w:r>
          </w:p>
          <w:p w14:paraId="5FE4DC0C" w14:textId="77777777" w:rsidR="00F278B7" w:rsidRDefault="00000000">
            <w:pPr>
              <w:pStyle w:val="skn-mls1expr-secli"/>
              <w:numPr>
                <w:ilvl w:val="0"/>
                <w:numId w:val="7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Led L3 support activities and served as shift lead.</w:t>
            </w:r>
          </w:p>
          <w:p w14:paraId="69DA939F" w14:textId="77777777" w:rsidR="00F278B7" w:rsidRDefault="00000000">
            <w:pPr>
              <w:pStyle w:val="skn-mls1expr-secli"/>
              <w:numPr>
                <w:ilvl w:val="0"/>
                <w:numId w:val="7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Resolved complex technical issues and provided guidance to team members.</w:t>
            </w:r>
          </w:p>
          <w:p w14:paraId="015E1DBF" w14:textId="77777777" w:rsidR="00F278B7" w:rsidRDefault="00000000">
            <w:pPr>
              <w:pStyle w:val="skn-mls1expr-secli"/>
              <w:numPr>
                <w:ilvl w:val="0"/>
                <w:numId w:val="7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Linux Administrator (Shift Lead)</w:t>
            </w:r>
          </w:p>
          <w:p w14:paraId="12A7D9D8" w14:textId="77777777" w:rsidR="00F278B7" w:rsidRDefault="00000000">
            <w:pPr>
              <w:pStyle w:val="skn-mls1expr-secli"/>
              <w:numPr>
                <w:ilvl w:val="0"/>
                <w:numId w:val="7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Operating </w:t>
            </w:r>
            <w:proofErr w:type="gramStart"/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Systems :</w:t>
            </w:r>
            <w:proofErr w:type="gramEnd"/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Redhat</w:t>
            </w:r>
            <w:proofErr w:type="spellEnd"/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Linux ,Oracle Linux ,</w:t>
            </w:r>
            <w:proofErr w:type="spellStart"/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Suse</w:t>
            </w:r>
            <w:proofErr w:type="spellEnd"/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,</w:t>
            </w:r>
          </w:p>
          <w:p w14:paraId="4C5CE273" w14:textId="77777777" w:rsidR="00F278B7" w:rsidRDefault="00000000">
            <w:pPr>
              <w:pStyle w:val="skn-mls1expr-secli"/>
              <w:numPr>
                <w:ilvl w:val="0"/>
                <w:numId w:val="7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Open </w:t>
            </w:r>
            <w:proofErr w:type="gramStart"/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stack ,Open</w:t>
            </w:r>
            <w:proofErr w:type="gramEnd"/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stack cloud environment</w:t>
            </w:r>
          </w:p>
          <w:p w14:paraId="226836D9" w14:textId="77777777" w:rsidR="00F278B7" w:rsidRDefault="00000000">
            <w:pPr>
              <w:pStyle w:val="skn-mls1expr-secli"/>
              <w:numPr>
                <w:ilvl w:val="0"/>
                <w:numId w:val="7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lastRenderedPageBreak/>
              <w:t>Environment: Cloud and Virtual Environment</w:t>
            </w:r>
          </w:p>
          <w:p w14:paraId="130CF58E" w14:textId="77777777" w:rsidR="00F278B7" w:rsidRDefault="00000000">
            <w:pPr>
              <w:pStyle w:val="skn-mls1expr-secli"/>
              <w:numPr>
                <w:ilvl w:val="0"/>
                <w:numId w:val="7"/>
              </w:numPr>
              <w:spacing w:line="400" w:lineRule="atLeast"/>
              <w:ind w:left="1200" w:hanging="183"/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Project involves end to end Support for Linux OS Servers in </w:t>
            </w:r>
            <w:proofErr w:type="gramStart"/>
            <w:r>
              <w:rPr>
                <w:rStyle w:val="span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VM ,</w:t>
            </w:r>
            <w:proofErr w:type="gramEnd"/>
          </w:p>
          <w:p w14:paraId="48CADBA7" w14:textId="77777777" w:rsidR="004E3D3F" w:rsidRDefault="00000000" w:rsidP="004E3D3F">
            <w:pPr>
              <w:pStyle w:val="skn-mls1sectiontitle"/>
              <w:pBdr>
                <w:left w:val="none" w:sz="0" w:space="31" w:color="auto"/>
              </w:pBdr>
              <w:spacing w:before="400" w:after="200"/>
              <w:ind w:left="100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  <w:t>Projects</w:t>
            </w:r>
          </w:p>
          <w:p w14:paraId="55C4A04F" w14:textId="2085D1B5" w:rsidR="00F278B7" w:rsidRDefault="00000000" w:rsidP="004E3D3F">
            <w:pPr>
              <w:pStyle w:val="skn-mls1sectiontitle"/>
              <w:pBdr>
                <w:left w:val="none" w:sz="0" w:space="31" w:color="auto"/>
              </w:pBdr>
              <w:spacing w:before="400" w:after="200"/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Worked for Objective </w:t>
            </w:r>
            <w:r w:rsidR="00826A8C"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detection.</w:t>
            </w:r>
          </w:p>
          <w:p w14:paraId="7346C7D8" w14:textId="77777777" w:rsidR="00F278B7" w:rsidRDefault="00000000">
            <w:pPr>
              <w:pStyle w:val="p"/>
              <w:spacing w:line="400" w:lineRule="atLeast"/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Face detection</w:t>
            </w:r>
          </w:p>
          <w:p w14:paraId="7D6D9ECE" w14:textId="77777777" w:rsidR="00F278B7" w:rsidRDefault="00000000">
            <w:pPr>
              <w:pStyle w:val="p"/>
              <w:spacing w:line="400" w:lineRule="atLeast"/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Face Emotion </w:t>
            </w:r>
            <w:r w:rsidR="00826A8C"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recognition</w:t>
            </w:r>
          </w:p>
          <w:p w14:paraId="7172300E" w14:textId="77777777" w:rsidR="00F278B7" w:rsidRDefault="00000000">
            <w:pPr>
              <w:pStyle w:val="p"/>
              <w:spacing w:line="400" w:lineRule="atLeast"/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Image processing</w:t>
            </w:r>
          </w:p>
          <w:p w14:paraId="44AA8697" w14:textId="77777777" w:rsidR="00F278B7" w:rsidRDefault="00000000">
            <w:pPr>
              <w:pStyle w:val="p"/>
              <w:spacing w:line="400" w:lineRule="atLeast"/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Developed other automation </w:t>
            </w:r>
            <w:r w:rsidR="00826A8C"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projects:</w:t>
            </w:r>
          </w:p>
          <w:p w14:paraId="5CFA3249" w14:textId="77777777" w:rsidR="00F278B7" w:rsidRDefault="00000000">
            <w:pPr>
              <w:pStyle w:val="p"/>
              <w:spacing w:line="400" w:lineRule="atLeast"/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For server and database self-healing and end-user self-help, chatbot, Splunk Episodes creations and Engineering tools to reduce the </w:t>
            </w:r>
            <w:r w:rsidR="00826A8C"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workload</w:t>
            </w: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.</w:t>
            </w:r>
          </w:p>
          <w:p w14:paraId="0567F5C9" w14:textId="77777777" w:rsidR="00F278B7" w:rsidRDefault="00000000">
            <w:pPr>
              <w:pStyle w:val="skn-mls1sectiontitle"/>
              <w:pBdr>
                <w:left w:val="none" w:sz="0" w:space="31" w:color="auto"/>
              </w:pBdr>
              <w:spacing w:before="400" w:after="200"/>
              <w:ind w:left="100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  <w:t xml:space="preserve">Certifications and Repo links </w:t>
            </w:r>
          </w:p>
          <w:p w14:paraId="004CDCA4" w14:textId="77777777" w:rsidR="00F278B7" w:rsidRDefault="00000000">
            <w:pPr>
              <w:pStyle w:val="skn-mls1li"/>
              <w:numPr>
                <w:ilvl w:val="0"/>
                <w:numId w:val="8"/>
              </w:numPr>
              <w:pBdr>
                <w:left w:val="none" w:sz="0" w:space="31" w:color="auto"/>
              </w:pBdr>
              <w:spacing w:after="200" w:line="400" w:lineRule="atLeast"/>
              <w:ind w:left="1200" w:hanging="183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Google IT Automation with Python Professional Certificate, https://coursera.org/verify/professional-cert/LH9TZ3PPBWBD</w:t>
            </w:r>
          </w:p>
          <w:p w14:paraId="1FB93108" w14:textId="77777777" w:rsidR="00F278B7" w:rsidRDefault="00000000">
            <w:pPr>
              <w:pStyle w:val="skn-mls1li"/>
              <w:numPr>
                <w:ilvl w:val="0"/>
                <w:numId w:val="8"/>
              </w:numPr>
              <w:spacing w:after="200" w:line="400" w:lineRule="atLeast"/>
              <w:ind w:left="1200" w:hanging="183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Red hat and Opens shift, https://rhtapps.redhat.com/verify/?certId=150-034-445</w:t>
            </w:r>
          </w:p>
          <w:p w14:paraId="1E9AD541" w14:textId="77777777" w:rsidR="00F278B7" w:rsidRDefault="00000000">
            <w:pPr>
              <w:pStyle w:val="skn-mls1li"/>
              <w:numPr>
                <w:ilvl w:val="0"/>
                <w:numId w:val="8"/>
              </w:numPr>
              <w:spacing w:after="200" w:line="400" w:lineRule="atLeast"/>
              <w:ind w:left="1200" w:hanging="183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View Other </w:t>
            </w:r>
            <w:proofErr w:type="gramStart"/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certificates ,</w:t>
            </w:r>
            <w:proofErr w:type="gramEnd"/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https://drive.google.com/drive/folders/1TyGaHz11HmQIq9Dk95NDkyN2Ch9-Bh5Z?usp=drive_link</w:t>
            </w:r>
          </w:p>
          <w:p w14:paraId="34F3DC35" w14:textId="77777777" w:rsidR="00F278B7" w:rsidRDefault="00000000">
            <w:pPr>
              <w:pStyle w:val="skn-mls1li"/>
              <w:numPr>
                <w:ilvl w:val="0"/>
                <w:numId w:val="8"/>
              </w:numPr>
              <w:spacing w:after="200" w:line="400" w:lineRule="atLeast"/>
              <w:ind w:left="1200" w:hanging="183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proofErr w:type="spellStart"/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Github</w:t>
            </w:r>
            <w:proofErr w:type="spellEnd"/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link :</w:t>
            </w:r>
            <w:proofErr w:type="gramEnd"/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https://github.com/nallagondu</w:t>
            </w:r>
          </w:p>
          <w:p w14:paraId="0A539C92" w14:textId="77777777" w:rsidR="00F278B7" w:rsidRDefault="00000000">
            <w:pPr>
              <w:pStyle w:val="skn-mls1li"/>
              <w:numPr>
                <w:ilvl w:val="0"/>
                <w:numId w:val="8"/>
              </w:numPr>
              <w:spacing w:after="200" w:line="400" w:lineRule="atLeast"/>
              <w:ind w:left="1200" w:hanging="183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proofErr w:type="gramStart"/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Gitlab :</w:t>
            </w:r>
            <w:proofErr w:type="gramEnd"/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https://gitlab.com/nallagondu</w:t>
            </w:r>
          </w:p>
          <w:p w14:paraId="44AA532C" w14:textId="77777777" w:rsidR="00F278B7" w:rsidRDefault="00000000">
            <w:pPr>
              <w:pStyle w:val="skn-mls1li"/>
              <w:numPr>
                <w:ilvl w:val="0"/>
                <w:numId w:val="8"/>
              </w:numPr>
              <w:spacing w:after="200" w:line="400" w:lineRule="atLeast"/>
              <w:ind w:left="1200" w:hanging="183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Linked </w:t>
            </w:r>
            <w:proofErr w:type="gramStart"/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in :</w:t>
            </w:r>
            <w:proofErr w:type="gramEnd"/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https://www.linkedin.com/in/gangireddy-nallagondu-1918b040/</w:t>
            </w:r>
          </w:p>
          <w:p w14:paraId="5545996C" w14:textId="77777777" w:rsidR="00F278B7" w:rsidRDefault="00000000">
            <w:pPr>
              <w:pStyle w:val="skn-mls1sectiontitle"/>
              <w:pBdr>
                <w:left w:val="none" w:sz="0" w:space="31" w:color="auto"/>
              </w:pBdr>
              <w:spacing w:before="400" w:after="200"/>
              <w:ind w:left="100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  <w:t>Languages</w:t>
            </w:r>
          </w:p>
          <w:tbl>
            <w:tblPr>
              <w:tblStyle w:val="skn-mls1right-boxlang-seclnggparatable"/>
              <w:tblW w:w="0" w:type="auto"/>
              <w:tblCellSpacing w:w="0" w:type="dxa"/>
              <w:tblInd w:w="958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904"/>
              <w:gridCol w:w="3193"/>
            </w:tblGrid>
            <w:tr w:rsidR="00F278B7" w14:paraId="41EDA0AB" w14:textId="77777777" w:rsidTr="00026645">
              <w:trPr>
                <w:trHeight w:val="399"/>
                <w:tblCellSpacing w:w="0" w:type="dxa"/>
              </w:trPr>
              <w:tc>
                <w:tcPr>
                  <w:tcW w:w="6097" w:type="dxa"/>
                  <w:gridSpan w:val="2"/>
                  <w:tcMar>
                    <w:top w:w="0" w:type="dxa"/>
                    <w:left w:w="0" w:type="dxa"/>
                    <w:bottom w:w="100" w:type="dxa"/>
                    <w:right w:w="0" w:type="dxa"/>
                  </w:tcMar>
                  <w:hideMark/>
                </w:tcPr>
                <w:p w14:paraId="6A1BA74A" w14:textId="77777777" w:rsidR="00F278B7" w:rsidRDefault="00000000">
                  <w:pPr>
                    <w:pStyle w:val="skn-mls1lang-secinfotilesecparagraphany"/>
                    <w:spacing w:line="400" w:lineRule="atLeast"/>
                    <w:rPr>
                      <w:rStyle w:val="skn-mls1left-boxlang-secinfotilesecparagraph"/>
                      <w:rFonts w:ascii="Frank Ruhl Libre" w:eastAsia="Frank Ruhl Libre" w:hAnsi="Frank Ruhl Libre" w:cs="Frank Ruhl Libre"/>
                      <w:color w:val="000000"/>
                    </w:rPr>
                  </w:pPr>
                  <w:r>
                    <w:rPr>
                      <w:rStyle w:val="skn-mls1lang-secinfotilesecfieldany"/>
                      <w:rFonts w:ascii="Frank Ruhl Libre" w:eastAsia="Frank Ruhl Libre" w:hAnsi="Frank Ruhl Libre" w:cs="Frank Ruhl Libre"/>
                      <w:color w:val="000000"/>
                    </w:rPr>
                    <w:t>English, Hindi</w:t>
                  </w:r>
                  <w:r>
                    <w:rPr>
                      <w:rStyle w:val="skn-mls1lang-secinfotilesecfieldany"/>
                      <w:rFonts w:ascii="Frank Ruhl Libre" w:eastAsia="Frank Ruhl Libre" w:hAnsi="Frank Ruhl Libre" w:cs="Frank Ruhl Libre"/>
                      <w:vanish/>
                      <w:color w:val="000000"/>
                    </w:rPr>
                    <w:t xml:space="preserve"> </w:t>
                  </w:r>
                  <w:r>
                    <w:rPr>
                      <w:rStyle w:val="skn-mls1lang-secinfotilesecfieldnth-child1colon"/>
                      <w:rFonts w:ascii="Frank Ruhl Libre" w:eastAsia="Frank Ruhl Libre" w:hAnsi="Frank Ruhl Libre" w:cs="Frank Ruhl Libre"/>
                      <w:color w:val="000000"/>
                    </w:rPr>
                    <w:t>:</w:t>
                  </w:r>
                  <w:r>
                    <w:rPr>
                      <w:rStyle w:val="skn-mls1lang-secinfotilesecnativeLangParafield"/>
                      <w:rFonts w:ascii="Frank Ruhl Libre" w:eastAsia="Frank Ruhl Libre" w:hAnsi="Frank Ruhl Libre" w:cs="Frank Ruhl Libre"/>
                      <w:color w:val="000000"/>
                    </w:rPr>
                    <w:t xml:space="preserve"> </w:t>
                  </w:r>
                  <w:r>
                    <w:rPr>
                      <w:rStyle w:val="skn-mls1lang-secinfotilesecparagraphlang-scaleany"/>
                      <w:rFonts w:ascii="Frank Ruhl Libre" w:eastAsia="Frank Ruhl Libre" w:hAnsi="Frank Ruhl Libre" w:cs="Frank Ruhl Libre"/>
                      <w:color w:val="000000"/>
                      <w:sz w:val="20"/>
                      <w:szCs w:val="20"/>
                    </w:rPr>
                    <w:t>First Language</w:t>
                  </w:r>
                  <w:r>
                    <w:rPr>
                      <w:rStyle w:val="skn-mls1lang-secinfotilesecparagraphlang-scaleany"/>
                      <w:rFonts w:ascii="Frank Ruhl Libre" w:eastAsia="Frank Ruhl Libre" w:hAnsi="Frank Ruhl Libre" w:cs="Frank Ruhl Libre"/>
                      <w:vanish/>
                      <w:color w:val="000000"/>
                      <w:sz w:val="20"/>
                      <w:szCs w:val="20"/>
                    </w:rPr>
                    <w:t xml:space="preserve">: </w:t>
                  </w:r>
                </w:p>
              </w:tc>
            </w:tr>
            <w:tr w:rsidR="00F278B7" w14:paraId="6E0F6616" w14:textId="77777777" w:rsidTr="00026645">
              <w:trPr>
                <w:gridAfter w:val="1"/>
                <w:wAfter w:w="3193" w:type="dxa"/>
                <w:trHeight w:val="998"/>
                <w:tblCellSpacing w:w="0" w:type="dxa"/>
              </w:trPr>
              <w:tc>
                <w:tcPr>
                  <w:tcW w:w="2904" w:type="dxa"/>
                  <w:tcMar>
                    <w:top w:w="0" w:type="dxa"/>
                    <w:left w:w="0" w:type="dxa"/>
                    <w:bottom w:w="100" w:type="dxa"/>
                    <w:right w:w="0" w:type="dxa"/>
                  </w:tcMar>
                  <w:hideMark/>
                </w:tcPr>
                <w:p w14:paraId="54399158" w14:textId="77777777" w:rsidR="00F278B7" w:rsidRDefault="00000000">
                  <w:pPr>
                    <w:pStyle w:val="skn-mls1lang-secinfotilesecparagraphany"/>
                    <w:tabs>
                      <w:tab w:val="right" w:pos="3013"/>
                    </w:tabs>
                    <w:spacing w:line="400" w:lineRule="atLeast"/>
                    <w:rPr>
                      <w:rStyle w:val="skn-mls1right-boxlang-secinfotilesecparagraphparaodd"/>
                      <w:rFonts w:ascii="Frank Ruhl Libre" w:eastAsia="Frank Ruhl Libre" w:hAnsi="Frank Ruhl Libre" w:cs="Frank Ruhl Libre"/>
                      <w:color w:val="000000"/>
                    </w:rPr>
                  </w:pPr>
                  <w:r>
                    <w:rPr>
                      <w:rStyle w:val="skn-mls1lang-secinfotilesecfieldany"/>
                      <w:rFonts w:ascii="Frank Ruhl Libre" w:eastAsia="Frank Ruhl Libre" w:hAnsi="Frank Ruhl Libre" w:cs="Frank Ruhl Libre"/>
                      <w:color w:val="000000"/>
                    </w:rPr>
                    <w:t>Telugu</w:t>
                  </w:r>
                  <w:r>
                    <w:rPr>
                      <w:rStyle w:val="skn-mls1lang-secinfotilesecfieldany"/>
                      <w:rFonts w:ascii="Frank Ruhl Libre" w:eastAsia="Frank Ruhl Libre" w:hAnsi="Frank Ruhl Libre" w:cs="Frank Ruhl Libre"/>
                      <w:vanish/>
                      <w:color w:val="000000"/>
                    </w:rPr>
                    <w:t xml:space="preserve"> </w:t>
                  </w:r>
                  <w:r>
                    <w:rPr>
                      <w:rStyle w:val="skn-mls1lang-secinfotilesecfieldnth-child1colon"/>
                      <w:rFonts w:ascii="Frank Ruhl Libre" w:eastAsia="Frank Ruhl Libre" w:hAnsi="Frank Ruhl Libre" w:cs="Frank Ruhl Libre"/>
                      <w:color w:val="000000"/>
                    </w:rPr>
                    <w:t>:</w:t>
                  </w:r>
                  <w:r>
                    <w:rPr>
                      <w:rStyle w:val="skn-mls1lang-secinfotilesecnativeLangParafield"/>
                      <w:rFonts w:ascii="Frank Ruhl Libre" w:eastAsia="Frank Ruhl Libre" w:hAnsi="Frank Ruhl Libre" w:cs="Frank Ruhl Libre"/>
                      <w:color w:val="000000"/>
                    </w:rPr>
                    <w:t xml:space="preserve"> </w:t>
                  </w:r>
                  <w:r>
                    <w:rPr>
                      <w:rStyle w:val="skn-mls1lang-secinfotilesecfieldany"/>
                      <w:rFonts w:ascii="Frank Ruhl Libre" w:eastAsia="Frank Ruhl Libre" w:hAnsi="Frank Ruhl Libre" w:cs="Frank Ruhl Libre"/>
                      <w:color w:val="000000"/>
                    </w:rPr>
                    <w:tab/>
                    <w:t>C2</w:t>
                  </w:r>
                  <w:r>
                    <w:rPr>
                      <w:rStyle w:val="skn-mls1lang-secinfotilesecnativeLangParafield"/>
                      <w:rFonts w:ascii="Frank Ruhl Libre" w:eastAsia="Frank Ruhl Libre" w:hAnsi="Frank Ruhl Libre" w:cs="Frank Ruhl Libre"/>
                      <w:color w:val="000000"/>
                    </w:rPr>
                    <w:t xml:space="preserve"> </w:t>
                  </w:r>
                </w:p>
                <w:p w14:paraId="3F89B2E9" w14:textId="77777777" w:rsidR="00F278B7" w:rsidRDefault="00000000">
                  <w:pPr>
                    <w:pStyle w:val="skn-mls1lang-secinfotilesecsliced-rect"/>
                    <w:spacing w:before="100" w:line="120" w:lineRule="exact"/>
                    <w:rPr>
                      <w:rStyle w:val="skn-mls1right-boxlang-secinfotilesecparagraphparaodd"/>
                      <w:rFonts w:ascii="Frank Ruhl Libre" w:eastAsia="Frank Ruhl Libre" w:hAnsi="Frank Ruhl Libre" w:cs="Frank Ruhl Libre"/>
                      <w:color w:val="000000"/>
                    </w:rPr>
                  </w:pPr>
                  <w:r>
                    <w:rPr>
                      <w:rStyle w:val="skn-mls1right-boxlang-secinfotilesecparagraphparaodd"/>
                      <w:rFonts w:ascii="Frank Ruhl Libre" w:eastAsia="Frank Ruhl Libre" w:hAnsi="Frank Ruhl Libre" w:cs="Frank Ruhl Libre"/>
                      <w:noProof/>
                      <w:color w:val="000000"/>
                    </w:rPr>
                    <w:drawing>
                      <wp:anchor distT="0" distB="0" distL="114300" distR="114300" simplePos="0" relativeHeight="251660288" behindDoc="0" locked="0" layoutInCell="1" allowOverlap="1" wp14:anchorId="5FA2B440" wp14:editId="7FE9D22A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63500</wp:posOffset>
                        </wp:positionV>
                        <wp:extent cx="1928644" cy="76775"/>
                        <wp:effectExtent l="0" t="0" r="0" b="0"/>
                        <wp:wrapNone/>
                        <wp:docPr id="100009" name="Picture 100009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9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8644" cy="76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20A17B99" w14:textId="77777777" w:rsidR="00F278B7" w:rsidRDefault="00000000">
                  <w:pPr>
                    <w:spacing w:line="400" w:lineRule="atLeast"/>
                    <w:rPr>
                      <w:rStyle w:val="skn-mls1lang-secinfotilesecparagraphlang-scaleany"/>
                      <w:rFonts w:ascii="Frank Ruhl Libre" w:eastAsia="Frank Ruhl Libre" w:hAnsi="Frank Ruhl Libre" w:cs="Frank Ruhl Libre"/>
                      <w:color w:val="000000"/>
                      <w:sz w:val="20"/>
                      <w:szCs w:val="20"/>
                    </w:rPr>
                  </w:pPr>
                  <w:r>
                    <w:rPr>
                      <w:rStyle w:val="skn-mls1lang-secinfotilesecparagraphlang-scaleany"/>
                      <w:rFonts w:ascii="Frank Ruhl Libre" w:eastAsia="Frank Ruhl Libre" w:hAnsi="Frank Ruhl Libre" w:cs="Frank Ruhl Libre"/>
                      <w:color w:val="000000"/>
                      <w:sz w:val="20"/>
                      <w:szCs w:val="20"/>
                    </w:rPr>
                    <w:t>Proficient</w:t>
                  </w:r>
                  <w:r>
                    <w:rPr>
                      <w:rStyle w:val="skn-mls1lang-secinfotilesecparagraphlang-scaleany"/>
                      <w:rFonts w:ascii="Frank Ruhl Libre" w:eastAsia="Frank Ruhl Libre" w:hAnsi="Frank Ruhl Libre" w:cs="Frank Ruhl Libre"/>
                      <w:vanish/>
                      <w:color w:val="000000"/>
                      <w:sz w:val="20"/>
                      <w:szCs w:val="20"/>
                    </w:rPr>
                    <w:t xml:space="preserve">: </w:t>
                  </w:r>
                </w:p>
              </w:tc>
            </w:tr>
          </w:tbl>
          <w:p w14:paraId="5FCC3B19" w14:textId="77777777" w:rsidR="00F278B7" w:rsidRDefault="00000000">
            <w:pPr>
              <w:pStyle w:val="skn-mls1sectiontitle"/>
              <w:pBdr>
                <w:left w:val="none" w:sz="0" w:space="31" w:color="auto"/>
              </w:pBdr>
              <w:spacing w:before="400" w:after="200"/>
              <w:ind w:left="100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  <w:t>Hobbies and interests</w:t>
            </w:r>
          </w:p>
          <w:p w14:paraId="39041782" w14:textId="77777777" w:rsidR="00F278B7" w:rsidRDefault="00000000">
            <w:pPr>
              <w:pStyle w:val="skn-mls1li"/>
              <w:numPr>
                <w:ilvl w:val="0"/>
                <w:numId w:val="9"/>
              </w:numPr>
              <w:pBdr>
                <w:left w:val="none" w:sz="0" w:space="31" w:color="auto"/>
              </w:pBdr>
              <w:spacing w:after="200" w:line="400" w:lineRule="atLeast"/>
              <w:ind w:left="1200" w:hanging="183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proofErr w:type="gramStart"/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lastRenderedPageBreak/>
              <w:t>Chess ,Learn</w:t>
            </w:r>
            <w:proofErr w:type="gramEnd"/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new Technologies ,Painting and cooking, Yoga and fitness</w:t>
            </w:r>
          </w:p>
          <w:p w14:paraId="6D069F81" w14:textId="77777777" w:rsidR="00F278B7" w:rsidRDefault="00000000">
            <w:pPr>
              <w:pStyle w:val="skn-mls1sectiontitle"/>
              <w:pBdr>
                <w:left w:val="none" w:sz="0" w:space="31" w:color="auto"/>
              </w:pBdr>
              <w:spacing w:before="400" w:after="200"/>
              <w:ind w:left="1000"/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b/>
                <w:bCs/>
                <w:color w:val="000000"/>
              </w:rPr>
              <w:t>Disclaimer</w:t>
            </w:r>
          </w:p>
          <w:p w14:paraId="32220A6E" w14:textId="77777777" w:rsidR="00F278B7" w:rsidRDefault="00000000">
            <w:pPr>
              <w:pStyle w:val="p"/>
              <w:pBdr>
                <w:left w:val="none" w:sz="0" w:space="31" w:color="auto"/>
              </w:pBdr>
              <w:spacing w:line="400" w:lineRule="atLeast"/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I hereby declare that all the information stated above is true to the best of my knowledge.</w:t>
            </w:r>
          </w:p>
          <w:p w14:paraId="5EF6ED75" w14:textId="0E5D12DA" w:rsidR="00F278B7" w:rsidRDefault="00000000">
            <w:pPr>
              <w:pStyle w:val="p"/>
              <w:spacing w:line="400" w:lineRule="atLeast"/>
              <w:ind w:left="1000"/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  <w:r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>Name: Gangireddy Nallagondu</w:t>
            </w:r>
            <w:r w:rsidR="004E3D3F">
              <w:rPr>
                <w:rStyle w:val="skn-mls1righ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  <w:t xml:space="preserve">   </w:t>
            </w:r>
          </w:p>
        </w:tc>
      </w:tr>
      <w:tr w:rsidR="005C3401" w14:paraId="7E9DF2CB" w14:textId="77777777" w:rsidTr="00026645">
        <w:trPr>
          <w:trHeight w:val="944"/>
          <w:tblCellSpacing w:w="0" w:type="dxa"/>
        </w:trPr>
        <w:tc>
          <w:tcPr>
            <w:tcW w:w="2910" w:type="dxa"/>
            <w:tcMar>
              <w:top w:w="200" w:type="dxa"/>
              <w:left w:w="0" w:type="dxa"/>
              <w:bottom w:w="200" w:type="dxa"/>
              <w:right w:w="0" w:type="dxa"/>
            </w:tcMar>
          </w:tcPr>
          <w:p w14:paraId="6DD75BDF" w14:textId="77777777" w:rsidR="005C3401" w:rsidRDefault="005C3401">
            <w:pPr>
              <w:pStyle w:val="div"/>
              <w:pBdr>
                <w:bottom w:val="none" w:sz="0" w:space="10" w:color="auto"/>
              </w:pBdr>
              <w:spacing w:line="400" w:lineRule="exact"/>
              <w:rPr>
                <w:rStyle w:val="skn-mls1left-box"/>
                <w:rFonts w:ascii="Frank Ruhl Libre" w:eastAsia="Frank Ruhl Libre" w:hAnsi="Frank Ruhl Libre" w:cs="Frank Ruhl Libre"/>
                <w:color w:val="000000"/>
                <w:sz w:val="18"/>
                <w:szCs w:val="18"/>
              </w:rPr>
            </w:pPr>
          </w:p>
        </w:tc>
        <w:tc>
          <w:tcPr>
            <w:tcW w:w="8491" w:type="dxa"/>
            <w:tcMar>
              <w:top w:w="200" w:type="dxa"/>
              <w:left w:w="0" w:type="dxa"/>
              <w:bottom w:w="200" w:type="dxa"/>
              <w:right w:w="500" w:type="dxa"/>
            </w:tcMar>
          </w:tcPr>
          <w:p w14:paraId="79EC7052" w14:textId="77777777" w:rsidR="005C3401" w:rsidRPr="00826A8C" w:rsidRDefault="005C3401" w:rsidP="004E3D3F">
            <w:pPr>
              <w:pStyle w:val="skn-mls1name"/>
              <w:pBdr>
                <w:left w:val="none" w:sz="0" w:space="31" w:color="auto"/>
              </w:pBdr>
              <w:rPr>
                <w:rStyle w:val="skn-mls1fname"/>
                <w:rFonts w:ascii="Frank Ruhl Libre" w:eastAsia="Frank Ruhl Libre" w:hAnsi="Frank Ruhl Libre" w:cs="Frank Ruhl Libre"/>
                <w:sz w:val="32"/>
                <w:szCs w:val="32"/>
              </w:rPr>
            </w:pPr>
          </w:p>
        </w:tc>
      </w:tr>
    </w:tbl>
    <w:p w14:paraId="2BAD60EC" w14:textId="77777777" w:rsidR="00F278B7" w:rsidRDefault="00000000">
      <w:pPr>
        <w:spacing w:line="20" w:lineRule="auto"/>
        <w:rPr>
          <w:rFonts w:ascii="Frank Ruhl Libre" w:eastAsia="Frank Ruhl Libre" w:hAnsi="Frank Ruhl Libre" w:cs="Frank Ruhl Libre"/>
          <w:color w:val="000000"/>
          <w:sz w:val="18"/>
          <w:szCs w:val="18"/>
        </w:rPr>
      </w:pPr>
      <w:r>
        <w:rPr>
          <w:color w:val="FFFFFF"/>
          <w:sz w:val="2"/>
        </w:rPr>
        <w:t>.</w:t>
      </w:r>
    </w:p>
    <w:sectPr w:rsidR="00F278B7" w:rsidSect="00026645">
      <w:headerReference w:type="default" r:id="rId11"/>
      <w:pgSz w:w="11906" w:h="16838"/>
      <w:pgMar w:top="720" w:right="720" w:bottom="720" w:left="720" w:header="0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770932" w14:textId="77777777" w:rsidR="00134F8D" w:rsidRDefault="00134F8D">
      <w:r>
        <w:separator/>
      </w:r>
    </w:p>
  </w:endnote>
  <w:endnote w:type="continuationSeparator" w:id="0">
    <w:p w14:paraId="4EBC4DA7" w14:textId="77777777" w:rsidR="00134F8D" w:rsidRDefault="00134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1" w:subsetted="1" w:fontKey="{1EC05A8B-E2FD-4742-ABB6-981FE31F1E72}"/>
    <w:embedBold r:id="rId2" w:subsetted="1" w:fontKey="{9EF626AE-F8E9-4031-A97F-C5E0CDC417E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 Ruhl Libre">
    <w:charset w:val="B1"/>
    <w:family w:val="auto"/>
    <w:pitch w:val="variable"/>
    <w:sig w:usb0="00000807" w:usb1="40000001" w:usb2="00000000" w:usb3="00000000" w:csb0="000000A3" w:csb1="00000000"/>
    <w:embedRegular r:id="rId3" w:fontKey="{2927CD06-F1BD-4565-9F6E-0685E4A90389}"/>
    <w:embedBold r:id="rId4" w:fontKey="{412F0492-9F4D-435B-A1A6-40AD1955CC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3C60966-5D80-4C7F-B62B-E6FBEAC09AF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F7962B" w14:textId="77777777" w:rsidR="00134F8D" w:rsidRDefault="00134F8D">
      <w:r>
        <w:separator/>
      </w:r>
    </w:p>
  </w:footnote>
  <w:footnote w:type="continuationSeparator" w:id="0">
    <w:p w14:paraId="75857B22" w14:textId="77777777" w:rsidR="00134F8D" w:rsidRDefault="00134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A74F07" w14:textId="77777777" w:rsidR="00F278B7" w:rsidRDefault="00000000">
    <w:r>
      <w:rPr>
        <w:rStyle w:val="skn-mls1right-box"/>
        <w:rFonts w:ascii="Frank Ruhl Libre" w:eastAsia="Frank Ruhl Libre" w:hAnsi="Frank Ruhl Libre" w:cs="Frank Ruhl Libre"/>
        <w:noProof/>
        <w:color w:val="000000"/>
        <w:sz w:val="18"/>
        <w:szCs w:val="18"/>
      </w:rPr>
      <w:drawing>
        <wp:anchor distT="0" distB="0" distL="114300" distR="114300" simplePos="0" relativeHeight="251658240" behindDoc="1" locked="0" layoutInCell="1" allowOverlap="1" wp14:anchorId="01338EEE" wp14:editId="31FEE95F">
          <wp:simplePos x="0" y="0"/>
          <wp:positionH relativeFrom="column">
            <wp:posOffset>0</wp:posOffset>
          </wp:positionH>
          <wp:positionV relativeFrom="paragraph">
            <wp:posOffset>381000</wp:posOffset>
          </wp:positionV>
          <wp:extent cx="2235835" cy="9893935"/>
          <wp:effectExtent l="0" t="0" r="0" b="0"/>
          <wp:wrapNone/>
          <wp:docPr id="100003" name="Picture 10000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03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35835" cy="98939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6100AD6C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7A5C87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E0BB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D1E5F9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A94BB3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0A83B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8681C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4BCEC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CE22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CC3A65D2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C2B06E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37A28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70E0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44828D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0B44E3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11C5C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B2250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A38DB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426507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3416799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A2228C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665B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4DEF4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C36A08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6BAE16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68AD2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C3EA4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056C4A40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F5B0E1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4A2B8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EE01FC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8B893C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165CC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70A40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7E412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A3A4D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C9DA3972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2E8288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78598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CC3F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6A95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30A77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94698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63039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92CA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6994B534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245E73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D70C3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C86670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7AA34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6F8FB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34C94C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96643F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1D2A4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98AC7CDE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B8FC1A7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FE645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4A61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E44CD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6AAEA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5E2D9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FBACE7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1BE8C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B9C09D02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F7C836D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4CC49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1340A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5FA11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B5A7B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1DC7B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9402EE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F9A024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282A4334">
      <w:start w:val="1"/>
      <w:numFmt w:val="bullet"/>
      <w:lvlText w:val=""/>
      <w:lvlJc w:val="left"/>
      <w:pPr>
        <w:ind w:left="720" w:hanging="360"/>
      </w:pPr>
      <w:rPr>
        <w:rFonts w:ascii="Symbol" w:hAnsi="Symbol"/>
        <w:position w:val="2"/>
        <w:sz w:val="16"/>
      </w:rPr>
    </w:lvl>
    <w:lvl w:ilvl="1" w:tplc="707A88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DA6AF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7AE9ED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50684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2B89F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E72754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9341B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08C84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2FA74753"/>
    <w:multiLevelType w:val="hybridMultilevel"/>
    <w:tmpl w:val="E69C85A6"/>
    <w:lvl w:ilvl="0" w:tplc="40090001">
      <w:start w:val="1"/>
      <w:numFmt w:val="bullet"/>
      <w:lvlText w:val=""/>
      <w:lvlJc w:val="left"/>
      <w:pPr>
        <w:ind w:left="173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5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7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9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1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3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5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7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97" w:hanging="360"/>
      </w:pPr>
      <w:rPr>
        <w:rFonts w:ascii="Wingdings" w:hAnsi="Wingdings" w:hint="default"/>
      </w:rPr>
    </w:lvl>
  </w:abstractNum>
  <w:abstractNum w:abstractNumId="10" w15:restartNumberingAfterBreak="0">
    <w:nsid w:val="60D1754D"/>
    <w:multiLevelType w:val="hybridMultilevel"/>
    <w:tmpl w:val="B084501A"/>
    <w:lvl w:ilvl="0" w:tplc="40090001">
      <w:start w:val="1"/>
      <w:numFmt w:val="bullet"/>
      <w:lvlText w:val=""/>
      <w:lvlJc w:val="left"/>
      <w:pPr>
        <w:ind w:left="173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5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7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9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1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3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5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7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97" w:hanging="360"/>
      </w:pPr>
      <w:rPr>
        <w:rFonts w:ascii="Wingdings" w:hAnsi="Wingdings" w:hint="default"/>
      </w:rPr>
    </w:lvl>
  </w:abstractNum>
  <w:num w:numId="1" w16cid:durableId="1292399097">
    <w:abstractNumId w:val="0"/>
  </w:num>
  <w:num w:numId="2" w16cid:durableId="1632781202">
    <w:abstractNumId w:val="1"/>
  </w:num>
  <w:num w:numId="3" w16cid:durableId="2083791963">
    <w:abstractNumId w:val="2"/>
  </w:num>
  <w:num w:numId="4" w16cid:durableId="690954817">
    <w:abstractNumId w:val="3"/>
  </w:num>
  <w:num w:numId="5" w16cid:durableId="867959502">
    <w:abstractNumId w:val="4"/>
  </w:num>
  <w:num w:numId="6" w16cid:durableId="958220290">
    <w:abstractNumId w:val="5"/>
  </w:num>
  <w:num w:numId="7" w16cid:durableId="1487014344">
    <w:abstractNumId w:val="6"/>
  </w:num>
  <w:num w:numId="8" w16cid:durableId="1669555284">
    <w:abstractNumId w:val="7"/>
  </w:num>
  <w:num w:numId="9" w16cid:durableId="566771584">
    <w:abstractNumId w:val="8"/>
  </w:num>
  <w:num w:numId="10" w16cid:durableId="173495108">
    <w:abstractNumId w:val="9"/>
  </w:num>
  <w:num w:numId="11" w16cid:durableId="19581726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8B7"/>
    <w:rsid w:val="00026645"/>
    <w:rsid w:val="00030D20"/>
    <w:rsid w:val="00045974"/>
    <w:rsid w:val="000B3E20"/>
    <w:rsid w:val="00134F8D"/>
    <w:rsid w:val="00162F21"/>
    <w:rsid w:val="001B5432"/>
    <w:rsid w:val="001F673B"/>
    <w:rsid w:val="00295DF4"/>
    <w:rsid w:val="003E55BA"/>
    <w:rsid w:val="003E7EC7"/>
    <w:rsid w:val="00446B65"/>
    <w:rsid w:val="004B1038"/>
    <w:rsid w:val="004B3AFA"/>
    <w:rsid w:val="004C61F7"/>
    <w:rsid w:val="004E3D3F"/>
    <w:rsid w:val="00530004"/>
    <w:rsid w:val="005A76B3"/>
    <w:rsid w:val="005C3401"/>
    <w:rsid w:val="006073EB"/>
    <w:rsid w:val="00612FB4"/>
    <w:rsid w:val="0061482E"/>
    <w:rsid w:val="00624073"/>
    <w:rsid w:val="006B4BFB"/>
    <w:rsid w:val="008028D7"/>
    <w:rsid w:val="00826A8C"/>
    <w:rsid w:val="00840E80"/>
    <w:rsid w:val="0090596A"/>
    <w:rsid w:val="00963F84"/>
    <w:rsid w:val="00980BAD"/>
    <w:rsid w:val="009A1450"/>
    <w:rsid w:val="00A319D7"/>
    <w:rsid w:val="00A41C97"/>
    <w:rsid w:val="00A5484D"/>
    <w:rsid w:val="00A5524C"/>
    <w:rsid w:val="00A940CB"/>
    <w:rsid w:val="00A96B4E"/>
    <w:rsid w:val="00AB123E"/>
    <w:rsid w:val="00AC6BAA"/>
    <w:rsid w:val="00AE50CD"/>
    <w:rsid w:val="00AE6AF1"/>
    <w:rsid w:val="00B41A2A"/>
    <w:rsid w:val="00B72D26"/>
    <w:rsid w:val="00B77742"/>
    <w:rsid w:val="00B9151B"/>
    <w:rsid w:val="00C457C1"/>
    <w:rsid w:val="00C62852"/>
    <w:rsid w:val="00CA1F84"/>
    <w:rsid w:val="00CC300E"/>
    <w:rsid w:val="00CE3B84"/>
    <w:rsid w:val="00CE6CDA"/>
    <w:rsid w:val="00D17ED0"/>
    <w:rsid w:val="00D84E22"/>
    <w:rsid w:val="00F278B7"/>
    <w:rsid w:val="00FA0286"/>
    <w:rsid w:val="00FB1960"/>
    <w:rsid w:val="00FD1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61FD3B"/>
  <w15:docId w15:val="{3E99A591-9CA3-4C9A-B1AF-334FF08BA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286"/>
  </w:style>
  <w:style w:type="paragraph" w:styleId="Heading1">
    <w:name w:val="heading 1"/>
    <w:basedOn w:val="Normal"/>
    <w:next w:val="Normal"/>
    <w:link w:val="Heading1Char"/>
    <w:uiPriority w:val="9"/>
    <w:qFormat/>
    <w:rsid w:val="00FA028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028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028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02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02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A02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02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02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02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28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028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A0286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A0286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FA0286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FA0286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customStyle="1" w:styleId="skn-mls1pagesize">
    <w:name w:val="skn-mls1_pagesize"/>
    <w:basedOn w:val="Normal"/>
  </w:style>
  <w:style w:type="character" w:customStyle="1" w:styleId="skn-mls1left-box">
    <w:name w:val="skn-mls1_left-box"/>
    <w:basedOn w:val="DefaultParagraphFont"/>
  </w:style>
  <w:style w:type="paragraph" w:customStyle="1" w:styleId="skn-mls1left-boxsectionnth-child1">
    <w:name w:val="skn-mls1_left-box_section_nth-child(1)"/>
    <w:basedOn w:val="Normal"/>
  </w:style>
  <w:style w:type="paragraph" w:customStyle="1" w:styleId="div">
    <w:name w:val="div"/>
    <w:basedOn w:val="Normal"/>
  </w:style>
  <w:style w:type="paragraph" w:customStyle="1" w:styleId="skn-mls1paragraph">
    <w:name w:val="skn-mls1_paragraph"/>
    <w:basedOn w:val="Normal"/>
    <w:pPr>
      <w:pBdr>
        <w:top w:val="none" w:sz="0" w:space="10" w:color="auto"/>
        <w:left w:val="none" w:sz="0" w:space="25" w:color="auto"/>
      </w:pBdr>
    </w:pPr>
  </w:style>
  <w:style w:type="paragraph" w:customStyle="1" w:styleId="skn-mls1prfl-picfield">
    <w:name w:val="skn-mls1_prfl-pic_field"/>
    <w:basedOn w:val="Normal"/>
  </w:style>
  <w:style w:type="character" w:customStyle="1" w:styleId="skn-mls1prfl-picfieldCharacter">
    <w:name w:val="skn-mls1_prfl-pic_field Character"/>
    <w:basedOn w:val="DefaultParagraphFont"/>
  </w:style>
  <w:style w:type="paragraph" w:customStyle="1" w:styleId="skn-mls1monogram">
    <w:name w:val="skn-mls1_monogram"/>
    <w:basedOn w:val="Normal"/>
    <w:pPr>
      <w:pBdr>
        <w:top w:val="none" w:sz="0" w:space="8" w:color="auto"/>
        <w:left w:val="none" w:sz="0" w:space="8" w:color="auto"/>
        <w:bottom w:val="none" w:sz="0" w:space="8" w:color="auto"/>
        <w:right w:val="none" w:sz="0" w:space="8" w:color="auto"/>
      </w:pBdr>
    </w:pPr>
    <w:rPr>
      <w:vanish/>
    </w:rPr>
  </w:style>
  <w:style w:type="paragraph" w:customStyle="1" w:styleId="skn-mls1monogramsvg-box">
    <w:name w:val="skn-mls1_monogram_svg-box"/>
    <w:basedOn w:val="Normal"/>
  </w:style>
  <w:style w:type="paragraph" w:customStyle="1" w:styleId="skn-mls1pict-secsection">
    <w:name w:val="skn-mls1_pict-sec + section"/>
    <w:basedOn w:val="Normal"/>
  </w:style>
  <w:style w:type="paragraph" w:customStyle="1" w:styleId="skn-mls1heading">
    <w:name w:val="skn-mls1_heading"/>
    <w:basedOn w:val="Normal"/>
    <w:pPr>
      <w:pBdr>
        <w:left w:val="none" w:sz="0" w:space="25" w:color="auto"/>
      </w:pBdr>
    </w:pPr>
    <w:rPr>
      <w:b/>
      <w:bCs/>
    </w:rPr>
  </w:style>
  <w:style w:type="paragraph" w:customStyle="1" w:styleId="skn-mls1sectiontitle">
    <w:name w:val="skn-mls1_sectiontitle"/>
    <w:basedOn w:val="Normal"/>
    <w:pPr>
      <w:spacing w:line="300" w:lineRule="atLeast"/>
    </w:pPr>
  </w:style>
  <w:style w:type="paragraph" w:customStyle="1" w:styleId="skn-mls1address">
    <w:name w:val="skn-mls1_address"/>
    <w:basedOn w:val="Normal"/>
    <w:pPr>
      <w:spacing w:line="300" w:lineRule="atLeast"/>
    </w:pPr>
  </w:style>
  <w:style w:type="paragraph" w:customStyle="1" w:styleId="skn-mls1addressdiv">
    <w:name w:val="skn-mls1_address_div"/>
    <w:basedOn w:val="Normal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skn-mls1addressdivnth-last-child1">
    <w:name w:val="skn-mls1_address_div_nth-last-child(1)"/>
    <w:basedOn w:val="Normal"/>
  </w:style>
  <w:style w:type="paragraph" w:customStyle="1" w:styleId="skn-mls1section">
    <w:name w:val="skn-mls1_section"/>
    <w:basedOn w:val="Normal"/>
  </w:style>
  <w:style w:type="paragraph" w:customStyle="1" w:styleId="skn-mls1left-boxskill">
    <w:name w:val="skn-mls1_left-box_skill"/>
    <w:basedOn w:val="Normal"/>
  </w:style>
  <w:style w:type="paragraph" w:customStyle="1" w:styleId="skn-mls1left-boxskillpaddedline">
    <w:name w:val="skn-mls1_left-box_skill_paddedline"/>
    <w:basedOn w:val="Normal"/>
  </w:style>
  <w:style w:type="paragraph" w:customStyle="1" w:styleId="skn-mls1li">
    <w:name w:val="skn-mls1_li"/>
    <w:basedOn w:val="Normal"/>
  </w:style>
  <w:style w:type="paragraph" w:customStyle="1" w:styleId="skn-mls1left-boxskillskillpaddingcell">
    <w:name w:val="skn-mls1_left-box_skill_skillpaddingcell"/>
    <w:basedOn w:val="Normal"/>
  </w:style>
  <w:style w:type="character" w:customStyle="1" w:styleId="skn-mls1left-boxskillskillpaddingcellCharacter">
    <w:name w:val="skn-mls1_left-box_skill_skillpaddingcell Character"/>
    <w:basedOn w:val="DefaultParagraphFont"/>
  </w:style>
  <w:style w:type="paragraph" w:customStyle="1" w:styleId="skn-mls1edu-secparagraph">
    <w:name w:val="skn-mls1_edu-sec_paragraph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kn-mls1paddedline">
    <w:name w:val="skn-mls1_paddedline"/>
    <w:basedOn w:val="Normal"/>
  </w:style>
  <w:style w:type="character" w:customStyle="1" w:styleId="skn-mls1beforecolonspace">
    <w:name w:val="skn-mls1_beforecolonspace"/>
    <w:basedOn w:val="DefaultParagraphFont"/>
    <w:rPr>
      <w:vanish/>
    </w:rPr>
  </w:style>
  <w:style w:type="paragraph" w:customStyle="1" w:styleId="skn-mls1disp-blk">
    <w:name w:val="skn-mls1_disp-blk"/>
    <w:basedOn w:val="Normal"/>
  </w:style>
  <w:style w:type="paragraph" w:customStyle="1" w:styleId="skn-mls1edu-secli">
    <w:name w:val="skn-mls1_edu-sec_li"/>
    <w:basedOn w:val="Normal"/>
  </w:style>
  <w:style w:type="paragraph" w:customStyle="1" w:styleId="skn-mls1left-boxParagraph">
    <w:name w:val="skn-mls1_left-box Paragraph"/>
    <w:basedOn w:val="Normal"/>
    <w:pPr>
      <w:textAlignment w:val="top"/>
    </w:pPr>
  </w:style>
  <w:style w:type="character" w:customStyle="1" w:styleId="skn-mls1right-box">
    <w:name w:val="skn-mls1_right-box"/>
    <w:basedOn w:val="DefaultParagraphFont"/>
  </w:style>
  <w:style w:type="paragraph" w:customStyle="1" w:styleId="skn-mls1right-boxparagraph">
    <w:name w:val="skn-mls1_right-box_paragraph"/>
    <w:basedOn w:val="Normal"/>
    <w:pPr>
      <w:pBdr>
        <w:top w:val="none" w:sz="0" w:space="10" w:color="auto"/>
        <w:left w:val="none" w:sz="0" w:space="31" w:color="auto"/>
      </w:pBdr>
    </w:pPr>
  </w:style>
  <w:style w:type="paragraph" w:customStyle="1" w:styleId="skn-mls1name">
    <w:name w:val="skn-mls1_name"/>
    <w:basedOn w:val="Normal"/>
    <w:pPr>
      <w:spacing w:line="1100" w:lineRule="atLeast"/>
    </w:pPr>
    <w:rPr>
      <w:sz w:val="120"/>
      <w:szCs w:val="120"/>
    </w:rPr>
  </w:style>
  <w:style w:type="character" w:customStyle="1" w:styleId="skn-mls1fname">
    <w:name w:val="skn-mls1_fname"/>
    <w:basedOn w:val="DefaultParagraphFont"/>
    <w:rPr>
      <w:color w:val="06A4C1"/>
    </w:rPr>
  </w:style>
  <w:style w:type="paragraph" w:customStyle="1" w:styleId="skn-mls1name-secsection">
    <w:name w:val="skn-mls1_name-sec + section"/>
    <w:basedOn w:val="Normal"/>
  </w:style>
  <w:style w:type="paragraph" w:customStyle="1" w:styleId="skn-mls1right-boxheading">
    <w:name w:val="skn-mls1_right-box_heading"/>
    <w:basedOn w:val="Normal"/>
    <w:pPr>
      <w:pBdr>
        <w:left w:val="none" w:sz="0" w:space="31" w:color="auto"/>
      </w:pBdr>
    </w:pPr>
  </w:style>
  <w:style w:type="paragraph" w:customStyle="1" w:styleId="skn-mls1right-boxsinglecolumn">
    <w:name w:val="skn-mls1_right-box_singlecolumn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p">
    <w:name w:val="p"/>
    <w:basedOn w:val="Normal"/>
  </w:style>
  <w:style w:type="paragraph" w:customStyle="1" w:styleId="skn-mls1txt-bold">
    <w:name w:val="skn-mls1_txt-bold"/>
    <w:basedOn w:val="Normal"/>
    <w:rPr>
      <w:b/>
      <w:bCs/>
    </w:rPr>
  </w:style>
  <w:style w:type="paragraph" w:customStyle="1" w:styleId="skn-mls1expr-secli">
    <w:name w:val="skn-mls1_expr-sec_li"/>
    <w:basedOn w:val="Normal"/>
  </w:style>
  <w:style w:type="paragraph" w:customStyle="1" w:styleId="skn-mls1right-boxlang-secinfotilesec">
    <w:name w:val="skn-mls1_right-box_lang-sec_infotilesec"/>
    <w:basedOn w:val="Normal"/>
  </w:style>
  <w:style w:type="paragraph" w:customStyle="1" w:styleId="skn-mls1right-boxlang-secinfotilesecheading">
    <w:name w:val="skn-mls1_right-box_lang-sec_infotilesec_heading"/>
    <w:basedOn w:val="Normal"/>
  </w:style>
  <w:style w:type="character" w:customStyle="1" w:styleId="skn-mls1left-boxlang-secinfotilesecparagraph">
    <w:name w:val="skn-mls1_left-box_lang-sec_infotilesec_paragraph"/>
    <w:basedOn w:val="DefaultParagraphFont"/>
  </w:style>
  <w:style w:type="paragraph" w:customStyle="1" w:styleId="skn-mls1lang-secinfotilesecinfotilepara">
    <w:name w:val="skn-mls1_lang-sec_infotilesec_infotilepara"/>
    <w:basedOn w:val="Normal"/>
  </w:style>
  <w:style w:type="paragraph" w:customStyle="1" w:styleId="skn-mls1lang-secinfotilesecparagraphany">
    <w:name w:val="skn-mls1_lang-sec_infotilesec_paragraph_any"/>
    <w:basedOn w:val="Normal"/>
  </w:style>
  <w:style w:type="character" w:customStyle="1" w:styleId="skn-mls1lang-secinfotilesecnativeLangParafield">
    <w:name w:val="skn-mls1_lang-sec_infotilesec_nativeLangPara_field"/>
    <w:basedOn w:val="DefaultParagraphFont"/>
  </w:style>
  <w:style w:type="character" w:customStyle="1" w:styleId="skn-mls1lang-secinfotilesecfieldany">
    <w:name w:val="skn-mls1_lang-sec_infotilesec_field_any"/>
    <w:basedOn w:val="DefaultParagraphFont"/>
  </w:style>
  <w:style w:type="character" w:customStyle="1" w:styleId="skn-mls1lang-secinfotilesecfieldnth-child1colon">
    <w:name w:val="skn-mls1_lang-sec_infotilesec_field_nth-child(1)_colon"/>
    <w:basedOn w:val="DefaultParagraphFont"/>
  </w:style>
  <w:style w:type="character" w:customStyle="1" w:styleId="skn-mls1lang-secinfotilesecparagraphlang-scaleany">
    <w:name w:val="skn-mls1_lang-sec_infotilesec_paragraph_lang-scale_any"/>
    <w:basedOn w:val="DefaultParagraphFont"/>
    <w:rPr>
      <w:sz w:val="16"/>
      <w:szCs w:val="16"/>
    </w:rPr>
  </w:style>
  <w:style w:type="character" w:customStyle="1" w:styleId="skn-mls1right-boxlang-secinfotilesecparagraphparaodd">
    <w:name w:val="skn-mls1_right-box_lang-sec_infotilesec_paragraph_para_odd"/>
    <w:basedOn w:val="DefaultParagraphFont"/>
  </w:style>
  <w:style w:type="paragraph" w:customStyle="1" w:styleId="skn-mls1lang-secinfotilesecsliced-rect">
    <w:name w:val="skn-mls1_lang-sec_infotilesec_sliced-rect"/>
    <w:basedOn w:val="Normal"/>
  </w:style>
  <w:style w:type="character" w:customStyle="1" w:styleId="skn-mls1lang-secinfotilesecsliced-rectCharacter">
    <w:name w:val="skn-mls1_lang-sec_infotilesec_sliced-rect Character"/>
    <w:basedOn w:val="DefaultParagraphFont"/>
  </w:style>
  <w:style w:type="table" w:customStyle="1" w:styleId="skn-mls1right-boxlang-seclnggparatable">
    <w:name w:val="skn-mls1_right-box_lang-sec_lnggparatable"/>
    <w:basedOn w:val="TableNormal"/>
    <w:tblPr/>
  </w:style>
  <w:style w:type="table" w:customStyle="1" w:styleId="skn-mls1top-container">
    <w:name w:val="skn-mls1_top-container"/>
    <w:basedOn w:val="TableNormal"/>
    <w:tblPr/>
  </w:style>
  <w:style w:type="paragraph" w:styleId="Header">
    <w:name w:val="header"/>
    <w:basedOn w:val="Normal"/>
    <w:link w:val="HeaderChar"/>
    <w:uiPriority w:val="99"/>
    <w:unhideWhenUsed/>
    <w:rsid w:val="001B543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543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B543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5432"/>
    <w:rPr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0286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0286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0286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028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FA0286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286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028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A028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FA0286"/>
    <w:rPr>
      <w:b/>
      <w:bCs/>
    </w:rPr>
  </w:style>
  <w:style w:type="character" w:styleId="Emphasis">
    <w:name w:val="Emphasis"/>
    <w:basedOn w:val="DefaultParagraphFont"/>
    <w:uiPriority w:val="20"/>
    <w:qFormat/>
    <w:rsid w:val="00FA0286"/>
    <w:rPr>
      <w:i/>
      <w:iCs/>
    </w:rPr>
  </w:style>
  <w:style w:type="paragraph" w:styleId="NoSpacing">
    <w:name w:val="No Spacing"/>
    <w:uiPriority w:val="1"/>
    <w:qFormat/>
    <w:rsid w:val="00FA028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028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028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0286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0286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A028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A028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028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A0286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A028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028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4364</TotalTime>
  <Pages>4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Gangireddy Nallagondu</vt:lpstr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Gangireddy Nallagondu</dc:title>
  <dc:subject/>
  <dc:creator>Gangi reddy</dc:creator>
  <cp:keywords/>
  <dc:description/>
  <cp:lastModifiedBy>Nallagondu, Gangireddy</cp:lastModifiedBy>
  <cp:revision>9</cp:revision>
  <cp:lastPrinted>2024-08-12T08:05:00Z</cp:lastPrinted>
  <dcterms:created xsi:type="dcterms:W3CDTF">2024-08-01T13:48:00Z</dcterms:created>
  <dcterms:modified xsi:type="dcterms:W3CDTF">2024-12-10T01:57:00Z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bcaa1402-7c2c-4043-bcce-92010f34c32f</vt:lpwstr>
  </property>
  <property fmtid="{D5CDD505-2E9C-101B-9397-08002B2CF9AE}" pid="3" name="x1ye=0">
    <vt:lpwstr>+FsAAB+LCAAAAAAABAAUmbWWpFAURT+IALcQd3cyHAp3+frpyXpV0AXv3XvO3qtwQsRwBoEhkuc4WiAREScxEkcFASdYkaV13Xfm7NEUw7PRQ03rTOgpd6a+xUyy8sePe5m2AoqmhhMGrCcjfqxymvngiVxjyitp19qWxQwQ4d2zuB2E9sFSqW3+PjJS1w6Nwx/Yxw40yq2tIrmIlEW9W+2TBK/T7i2azL8II1Ji662iFi16dbHi8i/dqb+KHiY</vt:lpwstr>
  </property>
  <property fmtid="{D5CDD505-2E9C-101B-9397-08002B2CF9AE}" pid="4" name="x1ye=1">
    <vt:lpwstr>mysKbhdv+uVP6m6/U0+JlYb+pUK41xwQQzo2gaPds9siCtwuu4/LW/e46kpqfuw8gS4dub0bcFA2kZpDj9suo6/FJ91pK2WY/M/hsOMkO5VvyqVRddIirEMwdbzmVFa3B1/QN+hnIiGXdC7kzZalXF1zFcdG8J74l803hHHK+32HOXStBrMzYWAESdivaqUEMrlp5vc6KWjvqkXwcmEb6bYDc1WJo+pPyWvxKJF5n6/js+y9sAx3eX5L8Nj9zWa</vt:lpwstr>
  </property>
  <property fmtid="{D5CDD505-2E9C-101B-9397-08002B2CF9AE}" pid="5" name="x1ye=10">
    <vt:lpwstr>7qK3vkwUH8rTiWVRp5a8jnLkPgLDKXQoakzcK9pkTlYl/cF9F1XGDRo0l57pHx4kpg0i8xl9yxbhVqTg26F6XdpG5eEQMT45CMzCw9x3tp64alRQJfr53sNNRiURWnLahGk7XFolVMuxynvbfQt4vxyxJhFUXSmVNwR0285Xh9LlITgRmrAyRTKTCLl1S4T2ns73o6ZxLx6b2uONmxWOKOvpZvAUkaNZ6H8MDI3vuRCqpK1d9X7svEEuGAF8gK5</vt:lpwstr>
  </property>
  <property fmtid="{D5CDD505-2E9C-101B-9397-08002B2CF9AE}" pid="6" name="x1ye=11">
    <vt:lpwstr>LMV0+wGsW+2RTWB44DAsQOxte7sT8+DO3Li0rhJguDum/QjF/Z2GMJvX8yfcTGl4Fs7PAuPaJWsCAnpzrLfnJ72rg1PrenpuDxjwzvVtgrZe2HXfgjhCFk65p1yaa6DOFIWZu1W8yDUKPyIvzDD2jSoz44UYHdu6d7UEZfuj/KlEIgMswiEhjOV1hXofkZ1HjBal+5eB1U4qj91/8nTfIPc9NRKyN7xbA6WsarAF1yOkAa7O0PCoVQ8nCg8t8AJ</vt:lpwstr>
  </property>
  <property fmtid="{D5CDD505-2E9C-101B-9397-08002B2CF9AE}" pid="7" name="x1ye=12">
    <vt:lpwstr>IS4JQCJOTST5COazpwCAesOj5d+zEXF/U8F5pB3qK1SrgGkPDoZNhJKrCU/aB1X62gBdTmb0n8O2RFeDrjKuDxg/A4oU6iJRimY1WL3sgtKQ+AYmVlbeX+IoYihxu8m3sV62M/Mlo956yd3hZ9RYwUBliE9Jvm0rFro6spnnLtrccaRmPQo/FhZjYBKhkwTB3Rs4sYdfAhWxyxiLber1V+Cr62gf0t/sUb3Su+I4/x05BIs/zQ293LhzzL08MXC</vt:lpwstr>
  </property>
  <property fmtid="{D5CDD505-2E9C-101B-9397-08002B2CF9AE}" pid="8" name="x1ye=13">
    <vt:lpwstr>zy+Z6qxJZSOrdpky2QRcURlL9zIhJ5ghCFl8cHc5gtyZkvBZL7kY3DyyxB+mjyyfuwaeanqHQIATqL9lV5TMaOBBx3Zy92uIM5+77nejLgOZbeo8xqYjFo4AGrDsHPF+euWSlci+HZa/Vyy+dfcPd+gZX3TCzwcHNVSTtsZQQyAEDvb4OReavUPkrgb+oOKUfEly5WUdFGlVz/iYB9IVE+ycqzkjr60B4l8VwnZ8vtRaj05fggh7eYkBnCiqeX4</vt:lpwstr>
  </property>
  <property fmtid="{D5CDD505-2E9C-101B-9397-08002B2CF9AE}" pid="9" name="x1ye=14">
    <vt:lpwstr>qKOArj5W2nb0N7wU1YapMtoZPmLSmtQVOn26syff1b7Hyrdly7jxlvPUIfbUB+YKVQ2uZG6y/TDx7/wSx9nFAorf3ns/Am+tk6RY7BrrYawcSqI9mD6+rAsLbZ/K69RHSk8wrfljSvgcZ5eBWnrNWBDgXpTFx+OH7P1jZ/emgCei1dwYBshIvhVhOyofJQMgphtMOWff7H0QfcsrA09ppiuRbDFMjcPbdl9s+ZdfXJWuIP2kSXKFPXj1FTxCzkR</vt:lpwstr>
  </property>
  <property fmtid="{D5CDD505-2E9C-101B-9397-08002B2CF9AE}" pid="10" name="x1ye=15">
    <vt:lpwstr>OZH4H3/JO2gFK4IIJdW/Qkh4Zyl6Z/D0a1qxbELLqAFyRY5xvBt2tOcpv6BQRpesqeJURwTY3MfFaf2/kNL6aCkAjYhdL/6soa+NFy3HGzAKtlH2qQKXhDSEnkG3Iywb9yFRB+bWpqQ1ufDlX21XaHZRdynrIv5+PEVdsQS8rVGbbWMTyMkP4YyI4Tt4LrGJtITXzoEXW3C3OhsOW+e0M3NIPHxZQodMHMr6Ec57ZiwKaKxlFR1qlGkKW4ebme+</vt:lpwstr>
  </property>
  <property fmtid="{D5CDD505-2E9C-101B-9397-08002B2CF9AE}" pid="11" name="x1ye=16">
    <vt:lpwstr>iV/7gzAAXWpyQqzgYkmi/OwGfJOLCxbsXr5zV9BN7w4JIdPPB1bHvSKVB5KgWjbdVMOQzGYwFDv+L+ttTa+J9SMLKf4yJAwQ9Be+/DD8vfCSkUpeKKaudeHlUr/fW7kNOv3BfkF6BWSY8JN4Ib+MyD2svDHIMI3/Sok31UdsmoiXPoYe6qPhD9lMR5pNhd5zjeQpHA2LyOMPjaunlVBmn/j6YGH+KQyLDZHR/4MLRs7ybBg5RkghcorXmgwqC0m</vt:lpwstr>
  </property>
  <property fmtid="{D5CDD505-2E9C-101B-9397-08002B2CF9AE}" pid="12" name="x1ye=17">
    <vt:lpwstr>LWZcrERCyjc4Jjralt6AgAQGjkuFsvcj4P1i5TX/GZyfBtC9Y7esYv0uTf7MzBwBmVA46A4IncVMdrLPQ1vQYQIRk+GQyLwL2B/1AG9AcBDX20+WKXVAb+ULDyCg2sZb/yW3IhmM7+IkaFXUTs/O3sUtUCp/PzxKvMz7vb7Zf/k5rSbhRRG7otyzlRFXXT4Z0wKVN4LYzNKIiBH+eHLWJJwuugL4KLPIVDVtoNLxpQ+7nzSRnktNaqWHvTAxQWv</vt:lpwstr>
  </property>
  <property fmtid="{D5CDD505-2E9C-101B-9397-08002B2CF9AE}" pid="13" name="x1ye=18">
    <vt:lpwstr>scnG7bR0pxEyiKjwKe5659fqqW6JeKny6K4QVg90jVUbbYGSJLrX+/2grjlGZATHgyHk0uf3JkD2b1VL9mM26EGjwRYnYq12PF6A4K6Kp+qDvvLhmZXLZxMfRh/WjOmu4HnrMBfNBamxjZbjdMPuVGPvosnLg3nvtfhrOTABNNzj1K9ob4qGKTSL5MvcEhy/1mEAeoLUqIkkuOCtbOROJzaE9VO1/amCwZPjObqSr+4PmHdHEXgfy3jVMsLsdIh</vt:lpwstr>
  </property>
  <property fmtid="{D5CDD505-2E9C-101B-9397-08002B2CF9AE}" pid="14" name="x1ye=19">
    <vt:lpwstr>yVXOuYPgjHSX2yUD4wCps+Bm2uXZBWyXuo3qK0L2NjNV4I/aFbYx8G4iUuciKg8xr5lcEqcjRWcSknvmjSGo5wHRvnpR9yEvtzMyWzPPgdLLQFIcyUo4SwexrI2MOU0/grsoPejc9NDXeH7KXAix27g+KtrhF0a1tFuOCTmE0RkOGrT5047vgP4mdDfNNINYia3UEJl9hett0dPHPT4a60pNskILRddoKgqFJN7s5zQlN3qQLNiZMvIzL3VUYwz</vt:lpwstr>
  </property>
  <property fmtid="{D5CDD505-2E9C-101B-9397-08002B2CF9AE}" pid="15" name="x1ye=2">
    <vt:lpwstr>dxyXp4v8rd/dVwGK5tapyTogSHlR/jxvCjsho6vvMIQwIhR/YgkGTNPq3dtNEwNSPqhpFY3cuUNoKA0tuJz0LN2LN6nqC2EL7kzxC8iA/cwE9xgQLNUlwY5ICQnC8quIY79WU1VFgIqcUbirtrp3VzvHBsATwWq3uBlDBGbALlB2FtB0boZJOUNqKo8RSZWnW0GgyHdO5+pKd6jJvXGDIHm/tqokDQk3AZjh4K7fKrcsxzKYphKUfrHtvoe9SvQ</vt:lpwstr>
  </property>
  <property fmtid="{D5CDD505-2E9C-101B-9397-08002B2CF9AE}" pid="16" name="x1ye=20">
    <vt:lpwstr>PPmNxIv+KGNTGedNGZD8Q7cxMdGIGKwVW8y1fKVxDZx2CWSbLbx04YVi+RNnPvjcg7/ba54DM3ys1hRAw9muPo+70UFsqKJ0HiR5SpeQ8VvUK6Pt5FUKvzkEPzZbARzaDUlJGADDbcuF2JNStnVhjGkStRV4CIH2vLyCqOKDqNN/6o2Qr1128LsLfnnpn9EqDZYWtXHiW1zJRyMi8LVSspw0TUJDSgBWwh+PKsPhZhs5Ht6xdMdIkEyzxOUgRNP</vt:lpwstr>
  </property>
  <property fmtid="{D5CDD505-2E9C-101B-9397-08002B2CF9AE}" pid="17" name="x1ye=21">
    <vt:lpwstr>9OUmpNbq8bslk8l8FAGPcNH1g5ylIjv7yLpKEFi97uKLbqvELh5WqCK5TdfceO1kjMSnCgRpOH2NYXujtGz51G7+rFqjFJ0yKacHrOlvk71wYIL2C2BHWJfcrvrW65I9MBXA8WCUAfOhUQpLDFR6PBBjImoNGHWZoXCi7nBNAx6RVcy1SsrunIUSRtlbUeJ8v178RhB7bXMnvYerq9po1q2sl2J7ZbBTBVOq3ST4u9YoZUMi78N6x6UCcQ2rCCE</vt:lpwstr>
  </property>
  <property fmtid="{D5CDD505-2E9C-101B-9397-08002B2CF9AE}" pid="18" name="x1ye=22">
    <vt:lpwstr>QrB0tI3E9FILY/zYl1wSunJHN2iRFoKtdyNtxxcI6z3Xum7ofusKAYUMsqeSbJjAhdIORVvfHy3f81JfXsAg1s42qqcqfVB0q/nrT5ZaGgXQVKeHkQj4Z8pTm2dOUM12BtkZV6IRhSj5baHbZ9BksA8/NtA8rnV0IcXw9OjGI+n3MhoKt4QGNQhwNTZ/8ptLew+g/N6/hQMm7z4jfwgCMIzMp7lAjR6lXS3tlSgdQczsD9nLrdCceAa6vELz8Q3</vt:lpwstr>
  </property>
  <property fmtid="{D5CDD505-2E9C-101B-9397-08002B2CF9AE}" pid="19" name="x1ye=23">
    <vt:lpwstr>brx+5/3in9hGJM7ZFaBHUMWz8/m7wy/m7Ia+he6o0bsYx+eI+6Y0BVegixlA/y7AyE4vHz5C9xVSv6o7QTsdCR+XYFlIhUAEi+dXgAnp3WAdpVL8xaaBILC+pl8vS5ZiRX72e/g0AniaGZHOnx75wc40CcmI1Y5x2xVQuiv34d+jkyXpAtZZoH2AuB1OYz7NaJUhdPZ4DA6TxvePsWKd/IPSO3adhd2c+Q/NyjjyvdMGP2TViLHboHImjsx8L8y</vt:lpwstr>
  </property>
  <property fmtid="{D5CDD505-2E9C-101B-9397-08002B2CF9AE}" pid="20" name="x1ye=24">
    <vt:lpwstr>Ou37b4bt6q+Oy3ub1HekE+qdOE4lu4RQncsaCeAjibdOyQGwIWcdw4TfJwFbVqU+pcixDZoQ0FOaQaBKU0TvZiaBvKz4kynRkkzPVzmBZOUpaqOWFJxeXmpRIbHGL29V6Dv3zw1GDWnQ3122fq1whQKQEFJJIq/mv07LKBxFGPHzorex219Ybl/lCdRArngov3H65Pd+1fP0l9cAC/SJLqZKu9qVr4+fNsfP5pfeZtZ7Ng5jPWSdb/K/kTFP4XY</vt:lpwstr>
  </property>
  <property fmtid="{D5CDD505-2E9C-101B-9397-08002B2CF9AE}" pid="21" name="x1ye=25">
    <vt:lpwstr>z7s9+Gum0fpxSpDrUrWQDwK0Pq4/XiJYmIHIL0m+LtgpS1eSCbsafKTrdben0EUs1IKiPZE2qr/0gr/R/yJYOVieT0tdd5pJWiWTVIMcR1oRKGmXXYiUjvXJOBpFEz8Gq23XV4w5oRg+tYMpCSiNTmG+9s7yKsktsu3ErSFTmXViCXo9p+Spx2IT/6d+T1y10SshDUD1Zs+oubt2Mu83h/A2f/6wBXhEI+L6n6o6fRWIj/g2IqETJX2ZrO0z6tW</vt:lpwstr>
  </property>
  <property fmtid="{D5CDD505-2E9C-101B-9397-08002B2CF9AE}" pid="22" name="x1ye=26">
    <vt:lpwstr>8issFknUsIP/EnVzZmhPOvk++LUr2RksbWJTzfRCUUwfCvJAhNZ5KILIToS8JXQnQAPkZPsHfittISfIaw/sPBQmbMH6EECtXD78J/bKD6/nczdSxixF5yQw8DzOiQjP6scGiJgxINgQPxj5kRy+tXvdanHe5TmxTDCfAWzAJBP0MW9VZC/Bop7OPdSKG2SKYUS2H/dUPDD86R4GzwRP6KZDI6lLyoJ2qoZH/TtGiZ0v1YtH+qRpFJWGi8aoADF</vt:lpwstr>
  </property>
  <property fmtid="{D5CDD505-2E9C-101B-9397-08002B2CF9AE}" pid="23" name="x1ye=27">
    <vt:lpwstr>DoR467IYb4fhJzUZt4D5bTauTc81MAXUXNxh83jDzrA5EdXieee1KP0iRk8QbPDFI0yClC79MQuhZQSfTrJB4FPRtWqoLG77uixKpfdlixcg14cCuJwaJQDRrvq6shOYlTwFmJ8/UcJZIjmoO7c8V/5qsr4vA/dinzoNOftiWG0+pEPuM8fewafyIVJ2jFOF95zsm3vZloph4Ujrxd/NyEXLK8KBDAO7+a4LkD7N3FL8nbdlef38gVl4HJAuBxQ</vt:lpwstr>
  </property>
  <property fmtid="{D5CDD505-2E9C-101B-9397-08002B2CF9AE}" pid="24" name="x1ye=28">
    <vt:lpwstr>u+NK7034KNN6RqDz4kGppNPmjBsyy7b2Vio3f92MuPgllfivjqivrjjNPztcWlOSOxT+G0XfwrUdyu4qvX72NKZ/L0FnHimpxWZ5lWFZLIMYPX/UtF9drlF8m/Rq4k1dY+9fksXt1Jl0szgyvREX0pS0cZ3vsvYCUZ54K/f5nRTsUxqSs2p0U86OabXuVi9BEvirj3Yjo+NptKJYAg4G+56Yxte2hxQh7Wn+M9xugiu1CjKAqResbTBOgJT1MKD</vt:lpwstr>
  </property>
  <property fmtid="{D5CDD505-2E9C-101B-9397-08002B2CF9AE}" pid="25" name="x1ye=29">
    <vt:lpwstr>hYdkN+KVw2axyjifsAflqj33oVuhwxJrUjsZpxHVAgagSkWdVMxrvzMrWmMcrrB3io/5mX/q4CDCZW9B6rMo8KlnFdHYj0NhYCLwFMaNCynYmKMjaTXvC3wMkkg1eqn3+rZckszSBiTiwByhMcwa9h1amfvJQh1TNkNaVO4oHu9T9tyiQ316JR4OX7Sl33Ag/S9DV1YXblaHsFH6rKVd2Qql324SGBaBz9lyQ9+faXNHGovq8fr4fILd+UXvdXf</vt:lpwstr>
  </property>
  <property fmtid="{D5CDD505-2E9C-101B-9397-08002B2CF9AE}" pid="26" name="x1ye=3">
    <vt:lpwstr>BUNBt5uWhhm4Nk9vmjN5HjK9+yRgb/rg4LcYO/GOZay1ChDYB16KWdsX7ErC8BRw2lyq1kxlWSeCxUZ7ga/lYiPMzD3IRO8FJlNbC73doz21LFx5ePHqq9qZqWb7By8adb6Ow2UrzT08dWMDrsDNUIRITx8lGffxeRXsq9lVnhe+KBhXUHF4uZkiQQ0/IX3SSNz7SyeEfic1AXa79tTPnLr0Hlyav0WnnqWjDaNav1Nu06DlbvZ3LBdxfabFN+R</vt:lpwstr>
  </property>
  <property fmtid="{D5CDD505-2E9C-101B-9397-08002B2CF9AE}" pid="27" name="x1ye=30">
    <vt:lpwstr>DDzroE6pROhj8W4E+XOGPyFs4/wXPsRUe4P4eaWHtl3nihfXKSsff5cUPBswSzabecp8afep403+QMCPd3FXX8zWCJscebviSiVLbdjgt/co6QylOcNhyDNdR7f6XFl52vwEd/Na8rVDWdPdLra167ngg1QQ4MT24gD/bfQzLIwfzKdXw/TIMFw0+mvR1Qp/506sBRm8pV5AjofWoEZdN1GRebfSF6hBn+YM6PV5IdIWLeaWpYtdB46SN/vjney</vt:lpwstr>
  </property>
  <property fmtid="{D5CDD505-2E9C-101B-9397-08002B2CF9AE}" pid="28" name="x1ye=31">
    <vt:lpwstr>rSCBPcPHqNLJa+vxugrOdr0YGj0IjyhnQKonbqle1tLp0INzKUn33peF9tPrC9wmc2DxZhowZCwUVt3IBrRprWyEJUpwOor5WOsRAsIdHaA6fgAjuDwcA6PmZC13HAesmu0yUzxDw4YWNNsH95PkET0l3tBIQ0ojDosevmkDyEWVWpZaT7c8pPGLR+rLxebc2V+wxXBYnWyKT+dLynLMU75TNLYjTh2p5cxQ2xL55WGiN5+CRrZGwQDiUDbSny+</vt:lpwstr>
  </property>
  <property fmtid="{D5CDD505-2E9C-101B-9397-08002B2CF9AE}" pid="29" name="x1ye=32">
    <vt:lpwstr>ax7qxPa0dlAm6qrV9l+S8JFkv2V/S38RafdDw5Crl9oQzc1DfreCnJVcfAx1BVl51NvlINuOIRPxqMCGNEpQGXAV0mxcutAmK5VK9FzNVPzYeGzK1R3Fsopu6E369f62NmEYG99QEuvSOzI94CqrKx8LbQk+DgK2W0nZmhxsBd0aQoASdafQX2BmrtsMXVmQju7Se7S4ioi5+c74mXGZHGHspcT6zUeyW0h7kLtcOaWxyUDJGaK42Bq/l7W3loV</vt:lpwstr>
  </property>
  <property fmtid="{D5CDD505-2E9C-101B-9397-08002B2CF9AE}" pid="30" name="x1ye=33">
    <vt:lpwstr>wN25XMKwv/oa0ikVGyYXs2n3QN+AgJauBBaWoDtCSKo5CvKmAGQ49iLC8mEqO+LQxTKHvYhfpqdXUqZzKjEtHuDRU2rAT+i35GfMDflbxcCLb2/CKKoj4Z/v8Csubc7gXBbWMo5YNTJy60RZY294mDFqB+kPX6LNENBSajrNYlsQtsW0+cHRXP7tXxaGDQn9L+ZR60iE+l/EZ4U+OwuPRn3cwy3gc37Bv136wZ/KlsUOhrr8OYMsQGE76Vjcdgo</vt:lpwstr>
  </property>
  <property fmtid="{D5CDD505-2E9C-101B-9397-08002B2CF9AE}" pid="31" name="x1ye=34">
    <vt:lpwstr>xnhugDaIEFZol2U48N9NEbvFD/+e5irgE5YQHmr0H24QJL1pJaDxf+WNTWjeiEGXKruqmTUSw97n4uNikyF7w+MC3WVVLL4geuNaFDvJlLidHOwodirI22QSAHVXzn+pFUAqbP0ABMceyV+D+lXrEiIQcPbQixtVWBHsG5ZUQksM/88nLFGQNUz5oaxIZZysh6jTxhit2bbkek+D3qVvMAfb6MmMhm7hZrayHmrHsCmmx9c7FnxAvIpKIJgPXut</vt:lpwstr>
  </property>
  <property fmtid="{D5CDD505-2E9C-101B-9397-08002B2CF9AE}" pid="32" name="x1ye=35">
    <vt:lpwstr>5w9tPCXvaZnGFAkN061cShkUFLBb58LGVw7wKmBeHG1aqe/jOQ98tYNxn9ExdxCXlKW/VcZf0t6O90il/UG1uqQXw2tE4+WG2vgUz+ki2w7pDAD0j4XdK01Cu7Gm9bdq8k5ajZWqQvcOppf+ai6vD15ipcn1RcNt3hOLnTKLSVG2CO2zrE6OYJw5LxNG76R+0UJSSuVhhJ/dATFKcGiy4HTQGRjkk3/2EqcSHhbA8F4KHWVCN9Y9lkbDyfJi9y9</vt:lpwstr>
  </property>
  <property fmtid="{D5CDD505-2E9C-101B-9397-08002B2CF9AE}" pid="33" name="x1ye=36">
    <vt:lpwstr>T7+yh3LMO7J578JtRObbvSk3ZJfGXjuNVPe9g2qoBxNJkU1oX/XWx7IaPV3l5oIPf+Sg+aVP/jVboq9l5JLsjpV/GE9tlltaUmzNt7lf7sbJ5nlqP1/h1r2gzr84EmLTa65khoid7l3WszoDrDL8QuvX7o+A7OLfgvF1WLgqOSmwpaBPV6t0pGCe+OvhIzDF1oWWbmZxNtVy1GPHIgCvzGmUaxIHu3fTSu5adfPU4eT+cAv5WdF5rxO4EKXALPB</vt:lpwstr>
  </property>
  <property fmtid="{D5CDD505-2E9C-101B-9397-08002B2CF9AE}" pid="34" name="x1ye=37">
    <vt:lpwstr>hGCrOZg/d1AeqfwyJL/3f9ajjJnPtY1ErNhw/h7/npoR+rLWG7xqF2SQ96AENQDlyP+CvupYoBQxLCMVP6yH2Csz+qGVCH7XW2uZh5tXu8RP0qcqVSPbS/bQvb9PZWybE7zn6t42RtIkrCcVBsj6UYe6Nd/dNHe7mAkJhcs3GZ5kr5DjCyro7bf2FCzkT3TKnO6oYlM6KXQ3gVHFTlB72GqjEr9w87jG2MGQ4A+SqHjFPoIchRS672uW3rfOo9w</vt:lpwstr>
  </property>
  <property fmtid="{D5CDD505-2E9C-101B-9397-08002B2CF9AE}" pid="35" name="x1ye=38">
    <vt:lpwstr>cjWdKgJ7VKHiZIaA0Gg4P+eE1vfNIfnon/VSKMw/Ej/vVrvZ58+oDsxjmhCAWds43XzJKs2xnTROdfh209spRMwxMR4v+9VdtsTmLb+ZLP1J+Ox2JzXc2+/iVq/Odc4EZJRMLLtS01mp0AjQ4uFVdm7n4jxx8/6Rj+unnCvgkhOKEpSlg0/7FVbgVW/JepaujOFlohhRjImd8aLoM3HgamMiULMAx5f4r7rsKfVkhcxVAT6qCP1jZo2DUsocP5h</vt:lpwstr>
  </property>
  <property fmtid="{D5CDD505-2E9C-101B-9397-08002B2CF9AE}" pid="36" name="x1ye=39">
    <vt:lpwstr>ztuCubpOvt/EDAFO8X/pL5Uiw76++QgjjbQsDxLP53f0E0WDU31NvLI5FJJoPNs3sLJDCfMuWOugPS+d9N35vkbYCjB7gXF0L9/cG2ur75RqmOD8BccL+p74Z83aqNwfu7GNkDkfxWukrbk8rHsX/0C9DX3pPofsOJg+NPYyjRIdVzq0VArbLBFqLh7JdeUiPLSTKqk8E0lnpC683VfbCyjBaTCB7It5RnFQh+Yap+5TJwezH0RwZ+qnxmrR3DX</vt:lpwstr>
  </property>
  <property fmtid="{D5CDD505-2E9C-101B-9397-08002B2CF9AE}" pid="37" name="x1ye=4">
    <vt:lpwstr>2DL7JQI2clgm6tANBgh7r7NOp36MQXZ9bPkrVBotGGPjN8R1Scj1MM2eU3nVqSdoDOIO8ZuVlL3D+R56mWaddEk/SIFnMdX6Qi6rGRcyOU0HEInhwmqkdH3vZk/ePrragE846yWTXbMhwhHZVfPK9/JqZazgcTyNtIkhWvsQ/r2McUQbEqPwcoDsrB/fHklcQgQ+v5TJlD7CiG0gyOy2iRAT4b97L5KeQfyNM08pjBGFfHEcQPATFFt53zhW5dM</vt:lpwstr>
  </property>
  <property fmtid="{D5CDD505-2E9C-101B-9397-08002B2CF9AE}" pid="38" name="x1ye=40">
    <vt:lpwstr>fXDYbluDrODmd+ZZMl0k7VdzJQGzU88MIY3xlIYPk7wJUbF37GVFzTJu+3LZij+uxEpBziQmGU3w+p3KXf3mor8R1JMuunOi1p9TnCHfPncpi4RJRzycar8G5n47oF/aN5eKDYw4+6os1+PHvpO5ThoMEnFlykuyNZGKg9H9BCisnxr8ws+moAAbfZCn2PNac8vScu4MzjUNiUexLm3rS+5pjoTYZSmd65gLIQtGcfjOIBtmt/1aWkF/M1xHJ8t</vt:lpwstr>
  </property>
  <property fmtid="{D5CDD505-2E9C-101B-9397-08002B2CF9AE}" pid="39" name="x1ye=41">
    <vt:lpwstr>mfwF7a4IE1AOD+Cg1SebPMdMQUCX5LusH2OVGp50x4t8jDYSMCM/n8XUE9eHTGPv5E3MN337f5cQochhqf6KvuqV5rr9UO6TaH0AovmJalWqCoOdLDueDtNTx02b9vSU8bX7SD/dzxI4DuLzTrWUnCWBivTuIW+QMpJMOoedkRTW1R2fEba12/WGv3xPvDE9/CZ7ejaxnYZnrg9r6CZYIf7E3rzU06+uQHJFo9OOIWDVn3AcqdmGYjj8F2g0d0M</vt:lpwstr>
  </property>
  <property fmtid="{D5CDD505-2E9C-101B-9397-08002B2CF9AE}" pid="40" name="x1ye=42">
    <vt:lpwstr>FN8AvlOcV7Gsqvl2hG/jvhg2pEyg+hAOrGF3pngnP0J/NxxaWY1t4Y8FBMzQOgAhN0R/zJdhGWw2qrgxouox/eWjGDA3bqowujRZ2891nP0Fj2wpjw6sqkPTzS8lAdBT7eujU78Bn5uwK4wTR0XHSEKi6+Ou2FufdsiGNGycQrBq66KQ80R6euDUbPGDNd1W9xLXOjmWS6ImneLSWFGMa1//yh3ey3I3+HhVKvoMXVhDKVqiWehUi0XoPxyRhhi</vt:lpwstr>
  </property>
  <property fmtid="{D5CDD505-2E9C-101B-9397-08002B2CF9AE}" pid="41" name="x1ye=43">
    <vt:lpwstr>5tiwXkctUgXriZjZSfnQbOEff++hqKxpMSv8i8DO2bEqnhdjb8dalRZr21yqD9e+oMqZTv89vyUOtXuTh++41a+u8rx9m96BN0um2xtIe5zgNVFmBoZygfqr3vTveTiOf7oD7PBYTODtDeOTnJivEQujJS5P93rm3QsgHNT0riF13M/ZLSZupWjlAMMkV/945Os05ewf9v+05Z7AkJbH3vi3F2fhjp3CY6iyAmn0XWecRmmzw8cprhq5e0tJFxp</vt:lpwstr>
  </property>
  <property fmtid="{D5CDD505-2E9C-101B-9397-08002B2CF9AE}" pid="42" name="x1ye=44">
    <vt:lpwstr>A+6p6c8Dnod0tUQmSVGYRG9CrcuVmZeb/pmpcF5r8od/ZWrfEuybp1f6uIQGSZhrxJyI56g9Jdfuct41HhdnjXFRmjGgYPxbWxz8u/Rnh4vDOsQjMohXUvhpR2q3+jmBbf/xs8sRw8Ehlu+dwm+2fwJ5au9Mw9A2kpzUsLUI4QqTzjSmiRSK6joR1WowMso90xs5bga24hbcTc+jqMSdHY0EKYIoLHfIXunAFQw25snbecXfNA94gTND8mUTOjO</vt:lpwstr>
  </property>
  <property fmtid="{D5CDD505-2E9C-101B-9397-08002B2CF9AE}" pid="43" name="x1ye=45">
    <vt:lpwstr>S5/5Jw8uQLI/0zs48EPVLxP0awBSa3/lz24qly7g5mNqWI1SWrtExvOvH2EwH4SggExGhgYFprfTHPvOgW25bfrnFZLSSGTyxViBlwMLJysfs9ZvYvPRVZUGbbFEcOB7tCfPkFl+kvOZY3diJlhd++VgEwVHwbkv6qfm18MDBWN9S90JOjPri0Rl6jnBGSNchX7EQsckrcKhZTun1iAt07PlDqp7tZNbfH8N4uu07V+/a7gtuzuJ6WDaBvf1Vw1</vt:lpwstr>
  </property>
  <property fmtid="{D5CDD505-2E9C-101B-9397-08002B2CF9AE}" pid="44" name="x1ye=46">
    <vt:lpwstr>rV4s+6kPWZ+1erJGvclTip1MM8MJbGNWZGFOYErwBCWt+vPuSh67y0V4rlWQKHrWkAtneSD4RK1r5tpByNS8td7qCd+BE9pAVIzo3WDHF3XuPx6KLHpQVYmxI8gaBC1PPpu4vWAiDPFRYlRuDbcXBDCWFbB8/aDsiiMMOBUS08K3J/4A9tf97tEb0FyONN4xuc6dTeH/HQPql1ThRyGXiQ6RbqMh8bzshq/VnnzH1LVgRWdWKuxfGRFeob/coak</vt:lpwstr>
  </property>
  <property fmtid="{D5CDD505-2E9C-101B-9397-08002B2CF9AE}" pid="45" name="x1ye=47">
    <vt:lpwstr>maL8GxQ5rGg80MgAbmwZhWwGdqYoSmrutEWHDP3EutgjJsgMggyoknjirTqudOebOM5YlwFby82Mee9ARF0iK4tb0szMP/9tnJrbqOd6rp5s+XKUAf8/ZASWrVPPY4YHYhL470gV49u56cnDxAAYQPi6F8r6xvAlKjfYaRSvCbOpRS+F4TZUKAgISyYvCjpt8veXQTaaH1SR0tlZTmtV/eL1WDcqGU5QPF/tJFjPbsJVrD/lcjYd8uAi5oY7gX8</vt:lpwstr>
  </property>
  <property fmtid="{D5CDD505-2E9C-101B-9397-08002B2CF9AE}" pid="46" name="x1ye=48">
    <vt:lpwstr>kaLCJdBtBLmI8HNbB8MQF464Yzre+NM3aB/ZbEihKPwWRMBbRgY3aKiIKH+KhRFYL3/9HLemNsn2kT9yTAX9Xdd74LYLZEueGrHGlxoRtSNnG9IvZEladkc7KDxz73DVTD3V9v83zlneLDA/oeMpMKrkGxRwVtgSOrXDLbSPv2XA2rt8vV7HeYK+ZmJA1GtE3ubqovIwFCIpcOeddjtr7RgL6er5cDBJ16fR93n+HcqfOod4pQxcWfwYmugQXxM</vt:lpwstr>
  </property>
  <property fmtid="{D5CDD505-2E9C-101B-9397-08002B2CF9AE}" pid="47" name="x1ye=49">
    <vt:lpwstr>VYi8bcJ14dOfO4SxcdKKphH4lNYNMXccW+bxg3zPBU85npbt7ks2m2MIv8P7saXv5QjMMwL/qAiSOrE4UvN+tgAVUky9ACUWk2/RQ8f1o/u0UyGJNAeQzOHYBNaRO/3fTCwnn2mD+mTtrWiQB1PoXlobmRL9J+zvCFD9F4ecgxSdeqMj8Rn87GoMyVvgWoD421nKQBSYbc1YL/mwOmNjnt0QQZ8D8di2payaCAf6lJMsBn+mfdy3O2xVBfVps8t</vt:lpwstr>
  </property>
  <property fmtid="{D5CDD505-2E9C-101B-9397-08002B2CF9AE}" pid="48" name="x1ye=5">
    <vt:lpwstr>yIopgVlo0xuesxrNGtDKq4nGf/TW+C/skwHRiniLws0l5/CgX+XhC2YOD3TDNuYDzOJzaOLkHs7w0W/aUbg8tRv3wMMdrB7G8fYHsJV0w1fSk39iCIfPNEE0A7ife2+9IJoDzHSVjcpBwoAXQyQYbFFnGLAyG0jRcMf3EVozof+jNNCHaK/PAF3vemzyIpvpKpE89/Iq60vmXwvHqnfVzSrCfOrz1HtK5Hzihp+em9Zt4Zu04p+kNwePrFOOfYQ</vt:lpwstr>
  </property>
  <property fmtid="{D5CDD505-2E9C-101B-9397-08002B2CF9AE}" pid="49" name="x1ye=50">
    <vt:lpwstr>vDkuMPspKWCvb8VtFvbq0KzrFc+oZJIxOb7PjL/qawIAT3QhyPCN3pbSL3/cD775sn6sITk5GvRXHJA/PwCWMZhZR++WBtEZTmft2FsNKR357bgDj/7hps8ik52He60vwW+TGLtyz6FeeNbkayK8jx4WrMsAmzmuVfKK2/609AgU6gi/7Tu2QbZSba8ykuOtaPLHGqP08EsPQvn0FTLnCNtpA/NwTmapEhdnltPMYDq6G4D+pgvbpWJzKDme656</vt:lpwstr>
  </property>
  <property fmtid="{D5CDD505-2E9C-101B-9397-08002B2CF9AE}" pid="50" name="x1ye=51">
    <vt:lpwstr>EKPLMjnvwmXI2+WKhfGVc20HYIGLKlRcFEm4g5COMp3VWIlFcKUY59oBeqJPOk3fKU5/OnbCNHBbz6G4G8aofGnvSs7AjFhKdyZeX/LX0Dqqt40h4d0wPz2oud0aL1E9q/ufbJiyuYgpaa+XqDotHkXwMYcVsXNhR6MRyvkaby5mUT52wH1SI7YhIV8jnrSaH9Tk51ghrogedtpR+a4WWCMkAmEvbe4QMrcIiNhI+SfWJk3toEXPfzhmo5dw7Ke</vt:lpwstr>
  </property>
  <property fmtid="{D5CDD505-2E9C-101B-9397-08002B2CF9AE}" pid="51" name="x1ye=52">
    <vt:lpwstr>VKa1yZLcAQ2nuiSGQfHHPamFe4G9sZINFdfSYVSwpGbvXNyyB3rQ3ehObjH9txyGTHDb77nJQ6t+w7DPady4PydZLu5Ek668lMs+DbmWTfAT71Wb8gQVAOowZFZa17+zuk++H3fWIkSmroNTn/ibBzyQlIHYlcbfEQfCyOOMkdzC2RKBjrMj+8KvE/a/j/IZOrxfzrBPqZSZUtobMUwCZnEHhEMBjFdOZZKXtLlT1BTY2KvmeWmWEh1ckCmkB7K</vt:lpwstr>
  </property>
  <property fmtid="{D5CDD505-2E9C-101B-9397-08002B2CF9AE}" pid="52" name="x1ye=53">
    <vt:lpwstr>ccfvM6sEPWqGCP2seh0lspgi/CYs694CH5uEtDmCNAptnTGAQqs3BdHhD6czRXeAyENn4uJLr8Nfpafywy33vlV9eTC3hccNA9U2ni7R1Ghg/cVffxpvW+dO9vjhnQk2L6QYRrrZiOyyYha8M5FmFauIxYRDUvwHGd/KCxUK4e52TcX909ketlElaoMcq94v8rGYT1ejMZJ5w68zqUUxqoUIPL7zQA1lByQFjTkicaRSDNZUp3rFzeYlWdhckTH</vt:lpwstr>
  </property>
  <property fmtid="{D5CDD505-2E9C-101B-9397-08002B2CF9AE}" pid="53" name="x1ye=54">
    <vt:lpwstr>RKiJ38Uwfl56VgVNG4BkYCrFmORiW/0O2QkbchaA8VYsAIcG3kF8cUpVB+KbvBuU5T861YgAgiN4BsOAmtOWzy9G06OzVZWk0nNXLYEF2+n6E09tMOwo5XNMpv/3+UwX8yV8K5Ae7/fyQ0hV2u3zmz49wWkwpLXzL6X+M1e07A46JXJj1/R58wk4r5tbbiLNddsRrz5JL9wDKCK6dpqZTiJnbFtlKagu09bBRe6wntPQQtLN8qCzTgj4wkULRpS</vt:lpwstr>
  </property>
  <property fmtid="{D5CDD505-2E9C-101B-9397-08002B2CF9AE}" pid="54" name="x1ye=55">
    <vt:lpwstr>d2f0d3BNaFFSVL1eSGMVOT5i5k3vIlUvppyPva/g1sKAGRa2aE2ukF94j3334Is8t8aSz8ypufHw3Lbt0j9c1L1dAqk4vHRGp04eRCSoZYhI4DmIbQsS6r7hyv9vYJvpq3Undynlc6G+GrDJwVWnWkZCqEaR1E1/y3RFETSw1zfsoubpEbia/2hQrtdqienHfuW8WtbGNmCZnuKiFAZaaz9pXRXJ7v9fjXV8XR8xT/2YKJI+GXFxpHjgOnoc2Lw</vt:lpwstr>
  </property>
  <property fmtid="{D5CDD505-2E9C-101B-9397-08002B2CF9AE}" pid="55" name="x1ye=56">
    <vt:lpwstr>r/wNcfqJxEIXLQTyrbP/lbT8agjdhrnONqhRaDX+RKom48YHFTkM67FwCHb10X+fHQMjbHiZTWYDWJsakPGHbnMxttQlO6PyBRH5F0Cszy48SK4enlGXdtj6QX+QHOX3Hpz1kDzL37TejYXod0z6n2BCRJH69B6MrMPXE/8Qcf52mHBxTolNTkp4Z7gRttA1LNr64BWdIk01CbkH1jBOwpvH6pkGPbqWEItikU9yM/EIl+EPWaeVArqvLDIQJhw</vt:lpwstr>
  </property>
  <property fmtid="{D5CDD505-2E9C-101B-9397-08002B2CF9AE}" pid="56" name="x1ye=57">
    <vt:lpwstr>H2UA0ms7IPEodgFzZ07g9d+XJEuh0ZIeqzCC4t0SopvwgvZ9+0x0WtMfo51sMBGtLSi59vmMjqgZhiCLtAhNySS1i4ghNf2qL293zA8a/wKkr2Z8gAJ77EbFFqnEowl8UAvlzf7dVASRlc8dcOLBeh6ymYmAmGFoxlJdPQjUGRYHMGvYv3Yt8pkJRty8cSZyev1YrYbPvAHHT+u0BlvrBsz4nz3ihYfrJgdBChPRkuPH+UJ1foHfUk2gUUHY0K8</vt:lpwstr>
  </property>
  <property fmtid="{D5CDD505-2E9C-101B-9397-08002B2CF9AE}" pid="57" name="x1ye=58">
    <vt:lpwstr>p/hnUhoHDmVKEzf3Gn/ZBpziOZsg+FYLRKyABzpgCzF8xCamHhaXHFoUR8R6B9EQp2/cPg+mTHLuLgb3gwpFenaQRcdzPMH67vMGTdUn3aYoQ9jdak3X3dORv+bWfoviVhHhsHhCKRwOkxbOFZBaWvBhLFMrZvBOcgeQzUa6qrkJTIGkDHjjluEcwbHu/MTu8L7IeyaDewsgvGD+daMl/ua3a21JFtL7+UUXhmBN+zs0wW4CHmQXvpWH7x+yi/o</vt:lpwstr>
  </property>
  <property fmtid="{D5CDD505-2E9C-101B-9397-08002B2CF9AE}" pid="58" name="x1ye=59">
    <vt:lpwstr>hj96Go3M9N6RHMbInhHCxEp1TwbDD3bwYoCgRI4ezAPoOr6sNFUNDF/DFwegFuTolXRrEcdjJTK2C4xl9LzhctqrJWIpPNiYsmLkR2fUdUV+Q3v31/9VVMQmlQIzUhOXCfzuq8Hk2FslSKYmOM5cdBdoB6IOP1hPAswYugQc5je3VSi6j3ycQ4YM7NYN3/9jkvA9GhBDPWY9dTQ821EiNqrXp1KOSg/TpordDK0Q0iwvGmoZ+DxQolO+4GCLUWz</vt:lpwstr>
  </property>
  <property fmtid="{D5CDD505-2E9C-101B-9397-08002B2CF9AE}" pid="59" name="x1ye=6">
    <vt:lpwstr>OkhuaW4u9kIkhQYyDE81SkVrwgpwpc1M8uf5W4Yn4UAXTfCLVQuO0gTLG2ojlJB+aK+/maT0dOWgwIn4aUMyHNAHug36hTKuUAtmC3AbUqTAuqhwS3b3rpPJ548mFBh4A7UdMSUO29clwkGo93GB43QLKWXjYjzQ+3AEIO89DfI8+QC+3ijbxIcNYH7zd9Yr7qN5PAqnyf3RbfSVKNd5GStfGGzpUIK8NJ+Bg0mmIGe81DZSBY7UvNIR5hI20X3</vt:lpwstr>
  </property>
  <property fmtid="{D5CDD505-2E9C-101B-9397-08002B2CF9AE}" pid="60" name="x1ye=60">
    <vt:lpwstr>DnJoVCF4f0uKP16xRvXVQPn8dP4eAeXQXBP8sYzTyXNeA1uCVTNQW1du8t7PN5RxTbgasdXaIX7lFl48if08gBAOmO92XSFeBzQWT19A0FBSye5IVQzqZ4ET47R75zVv1SfdbCqb31r/7Z6zByR8mx1KzB3sQ5L9BzZPLCBfUjUYwPIjK21eQp3XH++pJD6B0ZBaBTfKovOXZIdavmWKUlolCpO8o8FmOQuP10/zndg92YNh0qLEMQjj0sHWMCp</vt:lpwstr>
  </property>
  <property fmtid="{D5CDD505-2E9C-101B-9397-08002B2CF9AE}" pid="61" name="x1ye=61">
    <vt:lpwstr>V+RL7DUtRyWgjF1M1ehIdKbW37qPbOw6CFZrF0k6ItGurAJoglMqi5qlkyuWmkY77hKSu8RCpQMI0I18oXlw7e5SY5Yhyn91TXvk6uXu4+3sQjZAf9m4xlL7d4oz204CMYXUkGHBsCs6QDIpn3EPzzq6H8ZG/EwAO57B/iJn65gVqCPfHJXTKDYAtIYMznnUetPm51ResFFh7qJAGb4pv2EEjT/rmy/6fR5fnFDOArar11nIEzGNQ/VVL+fOh1e</vt:lpwstr>
  </property>
  <property fmtid="{D5CDD505-2E9C-101B-9397-08002B2CF9AE}" pid="62" name="x1ye=62">
    <vt:lpwstr>EQp3Xd6CFYUdFmHgtbkrflrJ5TCr9v1Vgx9hOin6t+9Q8LPmpeChrXWxDfuiKr6K/ciOWvZbz5qY/ys/eLgxUnrn5NZBNsUkHSlCh54EmXQXROEj9nh0QpmHpedCqflMPtfW1o83e9NO8XCgFV0F/Lgwd6j3LBFSlO0gjrnt57Ik7yJ2V1RMwhRVw9/IvuYYlyNUN15+dmA3k8dnrSLrcPxrsoSj8NPcZllwX7y6yYKGseqKuVZVygZWLjMj8xI</vt:lpwstr>
  </property>
  <property fmtid="{D5CDD505-2E9C-101B-9397-08002B2CF9AE}" pid="63" name="x1ye=63">
    <vt:lpwstr>fA3QSWkttXgnEsMXyJDEDp5x0LPPm2CqYTtmIKaj0sX2UCSEvTGuXycsYUCqpXv6MBKCYVqK2BWET9uZ6+ikmgRgmfI3vNr17GQQ71Bo11XZghrsUIddYbb+UZBkY7Oz/6omUXrMW4kbswQeQgkOE6ojZoTCXZaIUQcbhDReFETCVFz38A/IHt694KOnNE8v3rl6NSm+LRRlGSVqhClwc5gXfprZknsv+OV8KmPNrCUk5GheBBXW5B56Tk8/wo1</vt:lpwstr>
  </property>
  <property fmtid="{D5CDD505-2E9C-101B-9397-08002B2CF9AE}" pid="64" name="x1ye=64">
    <vt:lpwstr>5zzcPkd+ksnpELIctd+mass/JzT6sxr31uDWTnkagjYgzIzPJz/KsN5O9RPRaujwsFSi0Dv2MP0j9bZpsArWZuwyq71akU1Q8ROdzI/M/7Yk45tb4vDfRKNfRmYSMXgaHvBzAFD+3ZRrz2oz52LM1iIWn4LJnzTUGh+zm1r7FgRd5ABfZXwIRQS1eabf3yBz/g4BeDhW2zNv7grbIVkB04ZXGXfUhqj+PSpgcHG+J7nwN5d4E4Fk/cnuEAQoadz</vt:lpwstr>
  </property>
  <property fmtid="{D5CDD505-2E9C-101B-9397-08002B2CF9AE}" pid="65" name="x1ye=65">
    <vt:lpwstr>IIe5xA7oBvNEUeYpnJP5FxZ5yiewE1ztGeStTVOKB7Gughs7dsrXF0DuGzt5pqizX6hmGolzbnStErDB38RF7SWCNCipmFX5Jg+rFysMX1ZhalYL23Z/b7D+j70Zy+RQrLYae+MteIy4umID3wY/IUJDJDgZRgo4gUQbNo3MCGf9+/uRoSSyF+Xq4SoN1aYVP8kYg1SlswYJaJTHqLHmqrYSxvfQggsPlyZtAi8Wbf9juyvtpSz+1wjwMn41pUe</vt:lpwstr>
  </property>
  <property fmtid="{D5CDD505-2E9C-101B-9397-08002B2CF9AE}" pid="66" name="x1ye=66">
    <vt:lpwstr>xJ/GM1cqIrCfiBAHL8nsYuX+T5u+wJlvxRtSpzHgelxLqlXB5yHCXX1qtEczTQJEviZb4+UU1TymbPdG3T0Eu/+NySEfA/BjCdwEhmV41otU8FF0b3LuhZ94slvdEDPzS7whvpOUJHuRxAdtpKOCBqSmzw989W/rJ5FnQs0/5VcNZqzyphFL0gCtyKU+DuBOtw+XCHqz/8fVJkZt691+IZIvRYPQaJZ61s0smJDnAz6wCgjlfvgsaNp6SFo6ySs</vt:lpwstr>
  </property>
  <property fmtid="{D5CDD505-2E9C-101B-9397-08002B2CF9AE}" pid="67" name="x1ye=67">
    <vt:lpwstr>yeEX2ADufHvSZCyzXvuOh85+id+h6ij+OR2ULzXDhO3ixcNYhOhx040jo2hUDMn87KNoNAJk7Gp28GPRmD1n9X/mPS36SjvWt5rLRDfLlZG6EJjb1IPy21uI6PCZvffINb6GHkqrQ6Z7bJIWW3JWPdg2DTjSEulpaowWVXxDZeMkVr3av5AfWx2sckQHS9Qa/BMpgEzwtNmdJHy6l3Rfv9sdFwyaUpPWxWE+hZ1naC+eBZCzJlviwn6HvmDXwgy</vt:lpwstr>
  </property>
  <property fmtid="{D5CDD505-2E9C-101B-9397-08002B2CF9AE}" pid="68" name="x1ye=68">
    <vt:lpwstr>IKg/d62hTQKTIE5xDNwOpIwPpnwharVEuUpWv/o2IlybI0IapGuZ/+TK4v9GS377Rcm7dSMrHZlFWAeN8xb5oddTlhzeS62zEJmgX/Q4pydh6fi6+FS3Lhh+3s1XOxGxy53xdttnfjN6n335LhENDL4esC+/4VRji9KEinJcbp1mtAubnaGHWLbXVI+DB3g0YGeqqXAuspg6/IASsCHMN7RP0rvlGCEk6ocOpnfkuAS7MHC1mUIPonYSrvmdia4</vt:lpwstr>
  </property>
  <property fmtid="{D5CDD505-2E9C-101B-9397-08002B2CF9AE}" pid="69" name="x1ye=69">
    <vt:lpwstr>36DWHnf2Pk3aHXcrsqFpsMqSnGR82kZA0B98Ndxav6kK0+/PYOk3QHwQ+p9nSoPGyNArQCtQloh0SbCG3rrSsdMm8xLpHEHc087pjIc8ZHZ3gGGD3FwdK2OHtCXANmLRsYhI4L7uLTpfkHAE1sueKDmWtWGILjcVrxlpWteCaygAnHpmtTAsX2xU5v+HFvL/P9xlGOum0wtNrp/8w2CDtaFeKn1HIk4wriub4miFKuUXrP4a2hpriA7+Eg5od91</vt:lpwstr>
  </property>
  <property fmtid="{D5CDD505-2E9C-101B-9397-08002B2CF9AE}" pid="70" name="x1ye=7">
    <vt:lpwstr>lIwNOlLnPrbhnR2UrAR2w+HTEVU3uzW0vYj847neUlGe4fBUaQstUuz1X4cfUcTgKrHnN5VvXSgqjmSu+gLt+fFmlZISwdkaabA93702EL1l/5cStLWUdNoAnI0BuTHv6xMa6X5IC7GCh6/4Q3dG+Oumh1MKL/K24S1SiR2ARczDMS/4Gjx1N97jsPPrynhw+c7hunmb0NEUG6ou+ktJR7fcyK1HEj3MMQ4gLo+L1OE6VEaeMhVAIXvRUNWQ8eg</vt:lpwstr>
  </property>
  <property fmtid="{D5CDD505-2E9C-101B-9397-08002B2CF9AE}" pid="71" name="x1ye=70">
    <vt:lpwstr>dvO/aiMHIgHWTuBgIrXMI46FgGZ+3sAFMTTH6+O+IQmNwa3ZXvYq1ARZ1TsyurR5mOZ/iMlP5s54rDQ75cftmqtT9JI8WoVzgwX0DfvOxhe7Kjz2AhffG3CRROUMgfJVYwHQLJmbxmnJFdNbGdSj/EJUS26g6O+rULQP1hYl/HzSsbA3Sd26hS8mPfCnNRZv/URnrKgfBMXRBulVtM5YmBIJb+HB3BCPOgo9vS/vjL48CuU0/0whqnw8xDCDjsG</vt:lpwstr>
  </property>
  <property fmtid="{D5CDD505-2E9C-101B-9397-08002B2CF9AE}" pid="72" name="x1ye=71">
    <vt:lpwstr>xPp0t0Wbz1pK6hAajpJvdCnaO0QNNx2r39sDLzXnp9SsmOiXhrc1AxMP2S/vNLyp80HR4YkYnniVsYbCf0ZOb/25pS3odpGWL1sfkrvVMLXCoXKmr1Yl1Xb/HhjzCzQk1UTrGpK9nqJWkm2H4MfiIWhFUUnQHbSFAefKiE3WMfMkty7SInINhji89RUrV5dD2F15qGG+UAdyXP9zf55pBobw3iO3Jm2a2JkGw27GoMV34ButPgPv3yF2icHEX0M</vt:lpwstr>
  </property>
  <property fmtid="{D5CDD505-2E9C-101B-9397-08002B2CF9AE}" pid="73" name="x1ye=72">
    <vt:lpwstr>hKLFWynx+BWQbnyN68MtoBjb7LTd++/qYlmaXsfkOdohHcjYx4UoH+bmJo5C3zcUvTtdg7pHcf2KaLINOq/DAMNvUm6NMW8EKd8XIV0ek2NxbwHM4oVQxB1HCIYpf+uSdbW8PbYw8kV7Xyee08Ms8RwhRtbJHMJedq77C5Csz8dLmVJE2kV+0J24EAljxi3ZXgsLEiqjaycrUY26poxDGFrImUYYATlkxJMwjD5+AQTHvDdR1KFWSn5daOrsvNg</vt:lpwstr>
  </property>
  <property fmtid="{D5CDD505-2E9C-101B-9397-08002B2CF9AE}" pid="74" name="x1ye=73">
    <vt:lpwstr>9pimU/O8SMa8BFZj7iZdeBBKp8xZjHuwcSscLXzNimMHT7zi2OsffvXABtRNslJ06u60tKGtpDx6kQSBfvAmxb6wuAsgL4HaeznQ/0HRvks/bApYKAPpsRK+3WEo9tlmhAbY8AdVyI4mRAeWjdW1X5w6YjA3zDLwvjh6sz6jCvUp9AroD+hweJORmSxf2wFpaxkrnIZxycVPMS0T/4vwqMJk7gzttWWK0CH4+rtiqVOBzom2fCCAuX9Lc6q0WUp</vt:lpwstr>
  </property>
  <property fmtid="{D5CDD505-2E9C-101B-9397-08002B2CF9AE}" pid="75" name="x1ye=74">
    <vt:lpwstr>ueoHOtF/NDZCgZoMzHte4dvOAzVhPP2gvqhfUxDixKPnrjKewcUvfcVKiIwom28a86Cwgd+82JBRtDNKlgOJfCXBmrnxn8JUKG2VQA/JjLawT/kQRvEShYBmEpT56eZM545+67F0Lw+jveui2LD5Ii3vh3/6LY1wf8y2dHpBySDJf5AElc3/czciqBa7d4x2VcPFgcAf/udtQVTXOPgpF0dXQ9uj7pajlle5SkP8TWhHnuGqKBWVW1vA8jF1IAK</vt:lpwstr>
  </property>
  <property fmtid="{D5CDD505-2E9C-101B-9397-08002B2CF9AE}" pid="76" name="x1ye=75">
    <vt:lpwstr>g/14XBujdaLD4dm5lGE/KZVFLXhD/nRz/xRkgv7axejNCPZHkZ+xFwqkffM5uUIO37aPCfgNueJlxR/ZDBBJVLIj3gJpzfaJBkEL13QPpAfDkC/30nVPmL30Z7dG2Ox1E0jFJuZMg3642fqHRX1w/mYxai+EBklsX8GiZtY5r+GxJ993F1p9vi0ZczRRAyEECQIMLdA/ct+h1MREc+05k4zltJubfELUldvUkVD0mNqUtLrwA1vxkWTU5FkQzI9</vt:lpwstr>
  </property>
  <property fmtid="{D5CDD505-2E9C-101B-9397-08002B2CF9AE}" pid="77" name="x1ye=76">
    <vt:lpwstr>q8N4zsJSB3uQ2dGBY1xVp+Gvph7rjw3nNRTJ80VWq7V9fYi8zuUk4G5KkmKubqrzqJySNaE7hO/cxchPTWCVWYYVe2N0tHI6lbTbiM7gNGlYvwL7yzIRnECGSeZdIAxpHK+IzXGoExtgtAYvFuQWaEEXwJ7gtOu8h5A+4tIOzNO3FfsLZAf9FlSGK3rY1wLdkU+gbh3m1jBJgK0aMDzEgzsKHX86ilNG+ZanZGZ6gD5lGjXVRAgvq+Z0Se1TG1p</vt:lpwstr>
  </property>
  <property fmtid="{D5CDD505-2E9C-101B-9397-08002B2CF9AE}" pid="78" name="x1ye=77">
    <vt:lpwstr>XMQX3YVQrfymuKcA4oHtHInaemkFo1xu8or9JiUSYlW/+1q/4XKxypSC+ul49jtge/mkYzYhTPxQJCXzRtS6ta1M0ffbEQIVKrQ/9QGXVxZnTqEVpFoFJC8k0riYggMeGCI0nOkEV+LXwJ3kJClcM2qZCkBKsTyxYRZKzBRroHJyJeOiWN2e1hw9/c+tOv81QlhAhRG5zWP4JgPozewd1hJaRN3vvZqhC3cc8Tt76O7qU2nIuJDy8cQn4A134dz</vt:lpwstr>
  </property>
  <property fmtid="{D5CDD505-2E9C-101B-9397-08002B2CF9AE}" pid="79" name="x1ye=78">
    <vt:lpwstr>r7r53+3WXglEAmZi9afnTgZS0XIMuXX7Ec6+cODHanfmPCCt4+ocvKzJg+UmeicKpbcDnc80Ortc8AnljuPmp4+vx0+PkAKCjly3hX3JlKrASwiEZocaRTSfXLGj6GuUjiFcnIVISkKbyBKFgNualuTGa41Ta8Sb7ni3ZgYjgijqSMkiI3c/7dnSexvvWdezG3rWo9RXimrWYFQuoZQeMdSPNPbyZ/UZ/3zBsJIN0MT2JLIlZJjfriDlPUuxNE3</vt:lpwstr>
  </property>
  <property fmtid="{D5CDD505-2E9C-101B-9397-08002B2CF9AE}" pid="80" name="x1ye=79">
    <vt:lpwstr>8diEL5tFb5YkIMQOejgz7NTowTVuf9RinTsKPrJ2+83FdS/5zyH+RC/jYlvA07hv0g40UDaWqigtwNAqbaYUVe7abmPWJfOvehn++SQ8zKJ+fi/Z5RJsxB4wau4C1gtfWTfBLE/JbdqZm3ZSCjPoHu/HP4OpMvzsh7ggIxgc0NOzl/HE4gYHAqhHLMb2Co1le63cWO0ejhjMu5XNYLLOAxyM6dFRe14lDt43u/Y4vSEb42zy2OtayPQe7rPmjtM</vt:lpwstr>
  </property>
  <property fmtid="{D5CDD505-2E9C-101B-9397-08002B2CF9AE}" pid="81" name="x1ye=8">
    <vt:lpwstr>ueq8c3/5ltUT+VXWa+L1PqDyjQwxSmfsTkEA+XW41pfl2N+yOlqW4T7zkYPtITPh14rHkpM8A4cZ7/qbJpZ4QOdcWTrpZZvhK04GCGspEq+zBMAqq2ruql3cLV5IWsDwaRC6++/kflTxxHTdgZaIbracy1vOqxSvwkW1JWTMEQuHqSOOeRCpcYqlsq1ogX9tFvAnhDt5EWKho5pw9eyQYWtpROCbAtoAB4hqy29iTrreUzVb1BCUD6HMGRAWLEi</vt:lpwstr>
  </property>
  <property fmtid="{D5CDD505-2E9C-101B-9397-08002B2CF9AE}" pid="82" name="x1ye=80">
    <vt:lpwstr>bnMA53YORfM9ge5rGBfBs2xxMgEXnbuSAIr2nZmIiLxhj37ugNdzdgbI4epIFqYbebkFO45vhKrTElFTLwKOQvWBE8OowVkIec5WKwtRvJaBMJlHqbRiqcYUJRtrSrUAmYuTSC73HxOv3QpzDjrf3647w2ktoe83lQtcl1P0wOX05zfbGBJXPxGouEerGgrcuyFxaZuYHuXZ2fMy1074rDtbvbsje4qOnwn4jXk7ChpjAiM+YYOJ6206VzpcAyn</vt:lpwstr>
  </property>
  <property fmtid="{D5CDD505-2E9C-101B-9397-08002B2CF9AE}" pid="83" name="x1ye=81">
    <vt:lpwstr>eBtofuDhFBlRko5H16msJ4RzYefCQlYi94UNC3uTFnJc6nbLwHzCNqPOtg60yljwKUpfMfp+kdVtjkz91axGC2qm9bH62a/rjAPvvucLfH1qIrNgi8znyjAQ02SHc3J6Pe71U6UdN0ViSWE7wNd5tdwU34bp9prSam8HQqIWSVWR50qdMAkzra7ZQoaFJfw/+IPH495solcI+9aT/luM4TD+Q7JE44FYoYi/oDCpThVdHht7cLy9XICZyNW5jJN</vt:lpwstr>
  </property>
  <property fmtid="{D5CDD505-2E9C-101B-9397-08002B2CF9AE}" pid="84" name="x1ye=82">
    <vt:lpwstr>w0hr0NPQzpV4ZLmbYG/C+bA80Cbe3tEAhGodAND6+Kf8OkDOxdp8dSPlksvIJvaGBGgjc0gic7iiJAU17UaW0nFSlaTkpylkV0vJhzWKh65cJV2TW3yG4cIcTvUf/+/XcQ0xau/hYqLgPMVIC89H0A/0NpytKahWRBl/uI78/7jQ5BOWDrr7UB1w+k48Cv2LeT6Q1Atn96712whqg/CguSMX6Gqfzig4uHD7P2wWxcDUDYEPp3azPzhduTQgh4c</vt:lpwstr>
  </property>
  <property fmtid="{D5CDD505-2E9C-101B-9397-08002B2CF9AE}" pid="85" name="x1ye=83">
    <vt:lpwstr>26UgGTtwTfHaeeG8Wl5ab3ChTRrxpOJ8170FVsAhqngmFp+zG5FTK9JOEM++Rgjschng7N+pj+L4IAqNxTNPH5OtzWHHo/okHwrJ/TcLfFZVuGcPd6/7CtnYUCx3U1lTa90qf2jlnImnZEpzDU1XL4rOf9B+OCZhNui1CpBNuJDE5jU16PE+eeDa+285y05u5dZl2vAYR0Cxvdtq4WZ+5MpbNfdvZVx7qMqnHJ1CFYGsy5+f9yDX9kpM98JUhgF</vt:lpwstr>
  </property>
  <property fmtid="{D5CDD505-2E9C-101B-9397-08002B2CF9AE}" pid="86" name="x1ye=84">
    <vt:lpwstr>r7bztlpVEstClH/CAvy6Ydgt+Aq3yNpcy/0RznQVwanPJfepYeCzsrD/fjHbMPBvlmriO4GgoD59c05JlUdkJ8orxR0wZQfW9tUxAdBNItNbjQ37o0Uz5N9ISsve27xwhfBrmfYm6pRVWsKjbkn48QyoUsgEHVvgH3MQz17n6LkjGgyd9KqTDzENNUTaNpHuTTu4LEj9iFjbjJrG/gj7oIuKCufqj1x2Sh5lMpn5kadRd/45lRmLYlKMzCbXhRG</vt:lpwstr>
  </property>
  <property fmtid="{D5CDD505-2E9C-101B-9397-08002B2CF9AE}" pid="87" name="x1ye=85">
    <vt:lpwstr>eduBPjUuDZu1OBgh/nmoVWu90BQ6aR0iXqvNRyT5GLwLHjI4UID1QBAdZ52WnEjrdDsyIR8zvjqGc8jLvFF+5tsCFuIPDf1oI+Pf9Ub4veOWAthmpNBCpTh5LPwfvlE8gkoHFbOQu3f0XqwK9ASulM/U4IWDq/enFnqNeWkPdLqqCPTgmxuLH5HqMIZymzB/2KbYBn/VcRnif0kOvOOoTmrPJG9W/WgZ+SJTdfv6eoq4/kcXaKzHPFfGGwKD83f</vt:lpwstr>
  </property>
  <property fmtid="{D5CDD505-2E9C-101B-9397-08002B2CF9AE}" pid="88" name="x1ye=86">
    <vt:lpwstr>K9+0rSzL3c99hqu9FARTG1jciKGuws+CuTrJv/TaflAsvagatKgEr11zYDtjLgcMOK+gbe7xJEZkGDYqOE8F6Yr5jLNVJ5J4B3qzXXGgyQCELOBeoIWwZX1+1tPXvfxGWZ4c7AyLHczmK6WtltMjnEE5ZUG3dk3cXQ+oOGyLFB4iaYWTl6Do7X55PSNK9X54G6phZRYrH1GLcGJYicU++yfJnMi2erTIXYfWAhfY6AIv7CbKR0SrsaJi95ym8Av</vt:lpwstr>
  </property>
  <property fmtid="{D5CDD505-2E9C-101B-9397-08002B2CF9AE}" pid="89" name="x1ye=87">
    <vt:lpwstr>wR3CQO+mscNMgaDrgM7Zz9UIxSIMrayUpmo+88NQ5thwzrYVx/AFy2lRjTcGrhm0wW+fw9jRaV2NGVyt3PqinH7VtP7Qodo/ZiGU+0P5A1Y/vcQh0BDwRhUoQ8vfpEeFIjpLKnOyoLSXzkW4b7LRCbgxx4FGtrRTkF8vYAgf8f6aWoUEgMURNhFAf3vOh3jQmBSPkrgD4uo6LxOacsO6qeWik1bjwwWGyRqWcY77DDeaCaCxW6Or/dCOBYLN/qk</vt:lpwstr>
  </property>
  <property fmtid="{D5CDD505-2E9C-101B-9397-08002B2CF9AE}" pid="90" name="x1ye=88">
    <vt:lpwstr>pwBwutMSdSOdnLBZOxFNcRF8CwZiWEitgmWiywjwYpBkCApqCO0w4tkKEJM0tAGid/CciUlRjOMQw6qAg04M7+Jwaizbqb1WQgRy8qtdkNZG7Z3J4pQocv/rBXLsY3nS62ZWfguwecfSb1xsZE0+mL5fhNn7y3zkmzd3jqm+fIxf5lba+ypwNYj6xFiB/9ez4zQySGG2EYrb+VBLTYPIeq/h5am10Jd/NStHHLj7XCwbxhnsIRZCNN+QDdH6CXu</vt:lpwstr>
  </property>
  <property fmtid="{D5CDD505-2E9C-101B-9397-08002B2CF9AE}" pid="91" name="x1ye=89">
    <vt:lpwstr>l099+T+40j9cL3kqnyFd0rbyeQI2ZGTG2WiUVluOMpRjAwJ0CBDSIJ03KIzVdl9mTKoZ/k9ike9phh/4C/SluaXBj7AYqBph7rO8EQX6RKCOTrH4ZgcYDLULeokU4+Hv8jCG4nTqSMySfyDYXbHg/t0MhuKQ8PYZmEOXxiNT/XLD+9av+JGEq8KXFE9986HpUv5qE60U99WSFU6cMgjt4w9X+VT0cytb0B3/FlMYT4dLP2ErO5u1EfZs1snpaGu</vt:lpwstr>
  </property>
  <property fmtid="{D5CDD505-2E9C-101B-9397-08002B2CF9AE}" pid="92" name="x1ye=9">
    <vt:lpwstr>r/KiMbDQ8jAwHW3/wyRDC3Ufv0UeBEQRNObi6HknnG+QmCnK8jck5jZDb/HGdgjq/QaXIxvPo5geCciuceLpw1bDL3ZA860k70+mGYUXYUG7/Or3723vpCqfUW95drIaOh3+1pcnfTqcx0gnchQ0CmoqeVNEF3/QybdE52GEHnyD3Joc5ZwsMlA5ZTk4quTp4qrI2JNFUX4shKI5meGxlZGHVVO9cXW6EFO+pUL9DOKZ/wTNst/izP8sp8RS19J</vt:lpwstr>
  </property>
  <property fmtid="{D5CDD505-2E9C-101B-9397-08002B2CF9AE}" pid="93" name="x1ye=90">
    <vt:lpwstr>JSYd1LG3xD0RrIVfR7JRvK1+s1UotgVFwRtbqeRXJ9VJqzHP029eVkdOKRcNTFxXYzD6gkYh/HLUaql+a88PlLDq3DoMcoK5oWZZOvwU8lSycttT+HtJJKI1E/Tpb3PHMk6wM2Ayi5yx+tVk16sAlE07+amSHYPTTQ4hbYb8UxJSrAS+p1mVTbQQc+RXRY6T9PVWWDRqQ4E35HGEq1evRQlww0qLyst2YTlTi+bQKXjA7F6bsJLCQrxvBtgsMce</vt:lpwstr>
  </property>
  <property fmtid="{D5CDD505-2E9C-101B-9397-08002B2CF9AE}" pid="94" name="x1ye=91">
    <vt:lpwstr>Uv7KvXnpLoRFmUs5PxNm1Pmwe/8K5Gz04cMsYdo5aaSRElK7ITyYyoh3N3SHw/eKIU4WAAMnGgNA6qT1kSjnPebs9Sm1O6AVEDlj+F/yJ+7A7nSHv7GkHphT/HJKmPnVknMP8WATn3mi+sKz5FLd91Wx+b3sxh0uI6/KOuq69gfV6ONZzge2O0YvIUF1zfO45nsHhx8XWDLFyW5bvn3llM1NdmfVtOXrduaZs1ypgy2iAiUWaoSs6bAzt0mUlyM</vt:lpwstr>
  </property>
  <property fmtid="{D5CDD505-2E9C-101B-9397-08002B2CF9AE}" pid="95" name="x1ye=92">
    <vt:lpwstr>GMn4+bGQrP97uaIW032LV7Scc2bMPyLDDQqz37uUizQRJ5M512imM3lrNvCvNDYeAy4UYvamDv42lbaYV+1tWfoANr6MsXJQTlNKpi/hH+h8RWCSFuYhxO1B+DRjNBgbIJ2UdkfNlaI4lL/+9WAfMzXryrD1R9mMWv/ilryIqoxtGHJMDfKeRd3/5GQNmOFVlS9gM6J9B45BC3jsqsV30Idgm4XWj/zwnd48Ew4wEbkhcrangBBNOyXUB2aNu71</vt:lpwstr>
  </property>
  <property fmtid="{D5CDD505-2E9C-101B-9397-08002B2CF9AE}" pid="96" name="x1ye=93">
    <vt:lpwstr>JJ7e1uV89xt2GnHowfbWAcNrWzOz4CsUSK+V+FCz6wYg3jwlHgnzKFf7gkmAxFoZnY7zLQuJJQuSUexrkB340Jcx///0PvSDprvhbAAA=</vt:lpwstr>
  </property>
  <property fmtid="{D5CDD505-2E9C-101B-9397-08002B2CF9AE}" pid="97" name="MSIP_Label_dad3be33-4108-4738-9e07-d8656a181486_Enabled">
    <vt:lpwstr>true</vt:lpwstr>
  </property>
  <property fmtid="{D5CDD505-2E9C-101B-9397-08002B2CF9AE}" pid="98" name="MSIP_Label_dad3be33-4108-4738-9e07-d8656a181486_SetDate">
    <vt:lpwstr>2024-08-01T13:49:09Z</vt:lpwstr>
  </property>
  <property fmtid="{D5CDD505-2E9C-101B-9397-08002B2CF9AE}" pid="99" name="MSIP_Label_dad3be33-4108-4738-9e07-d8656a181486_Method">
    <vt:lpwstr>Privileged</vt:lpwstr>
  </property>
  <property fmtid="{D5CDD505-2E9C-101B-9397-08002B2CF9AE}" pid="100" name="MSIP_Label_dad3be33-4108-4738-9e07-d8656a181486_Name">
    <vt:lpwstr>Public No Visual Label</vt:lpwstr>
  </property>
  <property fmtid="{D5CDD505-2E9C-101B-9397-08002B2CF9AE}" pid="101" name="MSIP_Label_dad3be33-4108-4738-9e07-d8656a181486_SiteId">
    <vt:lpwstr>945c199a-83a2-4e80-9f8c-5a91be5752dd</vt:lpwstr>
  </property>
  <property fmtid="{D5CDD505-2E9C-101B-9397-08002B2CF9AE}" pid="102" name="MSIP_Label_dad3be33-4108-4738-9e07-d8656a181486_ActionId">
    <vt:lpwstr>4f2303c0-f837-4bc9-a2ee-38b9f30c2c12</vt:lpwstr>
  </property>
  <property fmtid="{D5CDD505-2E9C-101B-9397-08002B2CF9AE}" pid="103" name="MSIP_Label_dad3be33-4108-4738-9e07-d8656a181486_ContentBits">
    <vt:lpwstr>0</vt:lpwstr>
  </property>
</Properties>
</file>